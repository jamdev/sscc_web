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0450" w14:textId="059F869C" w:rsidR="00A77B3E" w:rsidRDefault="005E5F49">
      <w:pPr>
        <w:pStyle w:val="mb-8"/>
        <w:spacing w:before="240" w:after="480" w:line="600" w:lineRule="atLeast"/>
        <w:outlineLvl w:val="0"/>
        <w:rPr>
          <w:rFonts w:ascii="Georgia" w:eastAsia="Georgia" w:hAnsi="Georgia" w:cs="Georgia"/>
          <w:sz w:val="48"/>
          <w:szCs w:val="48"/>
          <w:lang w:val="en" w:eastAsia="en"/>
        </w:rPr>
      </w:pPr>
      <w:r>
        <w:rPr>
          <w:rFonts w:ascii="Georgia" w:eastAsia="Georgia" w:hAnsi="Georgia" w:cs="Georgia"/>
          <w:sz w:val="48"/>
          <w:szCs w:val="48"/>
          <w:lang w:val="en" w:eastAsia="en"/>
        </w:rPr>
        <w:t>P</w:t>
      </w:r>
      <w:r w:rsidR="00000000">
        <w:rPr>
          <w:rFonts w:ascii="Georgia" w:eastAsia="Georgia" w:hAnsi="Georgia" w:cs="Georgia"/>
          <w:sz w:val="48"/>
          <w:szCs w:val="48"/>
          <w:lang w:val="en" w:eastAsia="en"/>
        </w:rPr>
        <w:t xml:space="preserve">rivacy notice </w:t>
      </w:r>
    </w:p>
    <w:p w14:paraId="720B818E" w14:textId="0A10A4C0" w:rsidR="00A77B3E" w:rsidRDefault="00000000">
      <w:pPr>
        <w:pStyle w:val="prosenth-child1"/>
        <w:spacing w:line="428" w:lineRule="atLeast"/>
        <w:outlineLvl w:val="1"/>
        <w:rPr>
          <w:rFonts w:ascii="Georgia" w:eastAsia="Georgia" w:hAnsi="Georgia" w:cs="Georgia"/>
          <w:sz w:val="34"/>
          <w:szCs w:val="34"/>
          <w:lang w:val="en" w:eastAsia="en"/>
        </w:rPr>
      </w:pPr>
      <w:proofErr w:type="spellStart"/>
      <w:r>
        <w:rPr>
          <w:rFonts w:ascii="Georgia" w:eastAsia="Georgia" w:hAnsi="Georgia" w:cs="Georgia"/>
          <w:sz w:val="34"/>
          <w:szCs w:val="34"/>
          <w:lang w:val="en" w:eastAsia="en"/>
        </w:rPr>
        <w:t>Stonnall</w:t>
      </w:r>
      <w:proofErr w:type="spellEnd"/>
      <w:r>
        <w:rPr>
          <w:rFonts w:ascii="Georgia" w:eastAsia="Georgia" w:hAnsi="Georgia" w:cs="Georgia"/>
          <w:sz w:val="34"/>
          <w:szCs w:val="34"/>
          <w:lang w:val="en" w:eastAsia="en"/>
        </w:rPr>
        <w:t xml:space="preserve"> and Shenstone Camera Club privacy notice</w:t>
      </w:r>
    </w:p>
    <w:p w14:paraId="3E76247D" w14:textId="77777777" w:rsidR="00A77B3E" w:rsidRDefault="00000000">
      <w:pPr>
        <w:pStyle w:val="prosenth-child1"/>
        <w:spacing w:line="342" w:lineRule="atLeast"/>
        <w:rPr>
          <w:sz w:val="23"/>
          <w:szCs w:val="23"/>
          <w:lang w:val="en" w:eastAsia="en"/>
        </w:rPr>
      </w:pPr>
      <w:r>
        <w:rPr>
          <w:sz w:val="23"/>
          <w:szCs w:val="23"/>
          <w:lang w:val="en" w:eastAsia="en"/>
        </w:rPr>
        <w:t>This privacy notice tells you what to expect us to do with your personal information.</w:t>
      </w:r>
    </w:p>
    <w:p w14:paraId="5562ABA5" w14:textId="77777777" w:rsidR="00A77B3E" w:rsidRDefault="00A77B3E">
      <w:pPr>
        <w:pStyle w:val="any"/>
        <w:numPr>
          <w:ilvl w:val="0"/>
          <w:numId w:val="1"/>
        </w:numPr>
        <w:spacing w:line="342" w:lineRule="atLeast"/>
        <w:ind w:left="600"/>
        <w:rPr>
          <w:sz w:val="23"/>
          <w:szCs w:val="23"/>
          <w:lang w:val="en" w:eastAsia="en"/>
        </w:rPr>
      </w:pPr>
      <w:hyperlink w:anchor="contact" w:history="1">
        <w:r>
          <w:rPr>
            <w:rStyle w:val="prosea"/>
            <w:sz w:val="23"/>
            <w:szCs w:val="23"/>
            <w:lang w:val="en" w:eastAsia="en"/>
          </w:rPr>
          <w:t>Contact details</w:t>
        </w:r>
      </w:hyperlink>
    </w:p>
    <w:p w14:paraId="455FC9C9" w14:textId="77777777" w:rsidR="00A77B3E" w:rsidRDefault="00A77B3E">
      <w:pPr>
        <w:pStyle w:val="any"/>
        <w:numPr>
          <w:ilvl w:val="0"/>
          <w:numId w:val="2"/>
        </w:numPr>
        <w:spacing w:line="342" w:lineRule="atLeast"/>
        <w:ind w:left="600"/>
        <w:rPr>
          <w:sz w:val="23"/>
          <w:szCs w:val="23"/>
          <w:lang w:val="en" w:eastAsia="en"/>
        </w:rPr>
      </w:pPr>
      <w:hyperlink w:anchor="collect" w:history="1">
        <w:r>
          <w:rPr>
            <w:rStyle w:val="prosea"/>
            <w:sz w:val="23"/>
            <w:szCs w:val="23"/>
            <w:lang w:val="en" w:eastAsia="en"/>
          </w:rPr>
          <w:t>What information we collect, use, and why</w:t>
        </w:r>
      </w:hyperlink>
    </w:p>
    <w:p w14:paraId="06CCECA1" w14:textId="77777777" w:rsidR="00A77B3E" w:rsidRDefault="00A77B3E">
      <w:pPr>
        <w:pStyle w:val="any"/>
        <w:numPr>
          <w:ilvl w:val="0"/>
          <w:numId w:val="3"/>
        </w:numPr>
        <w:spacing w:line="342" w:lineRule="atLeast"/>
        <w:ind w:left="600"/>
        <w:rPr>
          <w:sz w:val="23"/>
          <w:szCs w:val="23"/>
          <w:lang w:val="en" w:eastAsia="en"/>
        </w:rPr>
      </w:pPr>
      <w:hyperlink w:anchor="lawful" w:history="1">
        <w:r>
          <w:rPr>
            <w:rStyle w:val="prosea"/>
            <w:sz w:val="23"/>
            <w:szCs w:val="23"/>
            <w:lang w:val="en" w:eastAsia="en"/>
          </w:rPr>
          <w:t>Lawful bases and data protection rights</w:t>
        </w:r>
      </w:hyperlink>
    </w:p>
    <w:p w14:paraId="7E9E9056" w14:textId="77777777" w:rsidR="00A77B3E" w:rsidRDefault="00A77B3E">
      <w:pPr>
        <w:pStyle w:val="any"/>
        <w:numPr>
          <w:ilvl w:val="0"/>
          <w:numId w:val="4"/>
        </w:numPr>
        <w:spacing w:line="342" w:lineRule="atLeast"/>
        <w:ind w:left="600"/>
        <w:rPr>
          <w:sz w:val="23"/>
          <w:szCs w:val="23"/>
          <w:lang w:val="en" w:eastAsia="en"/>
        </w:rPr>
      </w:pPr>
      <w:hyperlink w:anchor="infofrom" w:history="1">
        <w:r>
          <w:rPr>
            <w:rStyle w:val="prosea"/>
            <w:sz w:val="23"/>
            <w:szCs w:val="23"/>
            <w:lang w:val="en" w:eastAsia="en"/>
          </w:rPr>
          <w:t>Where we get personal information from</w:t>
        </w:r>
      </w:hyperlink>
    </w:p>
    <w:p w14:paraId="241427C2" w14:textId="77777777" w:rsidR="00A77B3E" w:rsidRDefault="00A77B3E">
      <w:pPr>
        <w:pStyle w:val="any"/>
        <w:numPr>
          <w:ilvl w:val="0"/>
          <w:numId w:val="5"/>
        </w:numPr>
        <w:spacing w:line="342" w:lineRule="atLeast"/>
        <w:ind w:left="600"/>
        <w:rPr>
          <w:sz w:val="23"/>
          <w:szCs w:val="23"/>
          <w:lang w:val="en" w:eastAsia="en"/>
        </w:rPr>
      </w:pPr>
      <w:hyperlink w:anchor="retention" w:history="1">
        <w:r>
          <w:rPr>
            <w:rStyle w:val="prosea"/>
            <w:sz w:val="23"/>
            <w:szCs w:val="23"/>
            <w:lang w:val="en" w:eastAsia="en"/>
          </w:rPr>
          <w:t>How long we keep information</w:t>
        </w:r>
      </w:hyperlink>
    </w:p>
    <w:p w14:paraId="34460256" w14:textId="77777777" w:rsidR="00A77B3E" w:rsidRDefault="00A77B3E">
      <w:pPr>
        <w:pStyle w:val="any"/>
        <w:numPr>
          <w:ilvl w:val="0"/>
          <w:numId w:val="6"/>
        </w:numPr>
        <w:spacing w:line="342" w:lineRule="atLeast"/>
        <w:ind w:left="600"/>
        <w:rPr>
          <w:sz w:val="23"/>
          <w:szCs w:val="23"/>
          <w:lang w:val="en" w:eastAsia="en"/>
        </w:rPr>
      </w:pPr>
      <w:hyperlink w:anchor="share" w:history="1">
        <w:r>
          <w:rPr>
            <w:rStyle w:val="prosea"/>
            <w:sz w:val="23"/>
            <w:szCs w:val="23"/>
            <w:lang w:val="en" w:eastAsia="en"/>
          </w:rPr>
          <w:t>Who we share information with</w:t>
        </w:r>
      </w:hyperlink>
    </w:p>
    <w:p w14:paraId="7CD4744E" w14:textId="77777777" w:rsidR="00A77B3E" w:rsidRDefault="00A77B3E">
      <w:pPr>
        <w:pStyle w:val="any"/>
        <w:numPr>
          <w:ilvl w:val="0"/>
          <w:numId w:val="7"/>
        </w:numPr>
        <w:spacing w:line="342" w:lineRule="atLeast"/>
        <w:ind w:left="600"/>
        <w:rPr>
          <w:sz w:val="23"/>
          <w:szCs w:val="23"/>
          <w:lang w:val="en" w:eastAsia="en"/>
        </w:rPr>
      </w:pPr>
      <w:hyperlink w:anchor="outsideuk" w:history="1">
        <w:r>
          <w:rPr>
            <w:rStyle w:val="prosea"/>
            <w:sz w:val="23"/>
            <w:szCs w:val="23"/>
            <w:lang w:val="en" w:eastAsia="en"/>
          </w:rPr>
          <w:t>Sharing information outside the UK</w:t>
        </w:r>
      </w:hyperlink>
    </w:p>
    <w:p w14:paraId="7D7ED715" w14:textId="77777777" w:rsidR="00A77B3E" w:rsidRDefault="00A77B3E">
      <w:pPr>
        <w:pStyle w:val="any"/>
        <w:numPr>
          <w:ilvl w:val="0"/>
          <w:numId w:val="8"/>
        </w:numPr>
        <w:spacing w:line="342" w:lineRule="atLeast"/>
        <w:ind w:left="600"/>
        <w:rPr>
          <w:sz w:val="23"/>
          <w:szCs w:val="23"/>
          <w:lang w:val="en" w:eastAsia="en"/>
        </w:rPr>
      </w:pPr>
      <w:hyperlink w:anchor="complain" w:history="1">
        <w:r>
          <w:rPr>
            <w:rStyle w:val="prosea"/>
            <w:sz w:val="23"/>
            <w:szCs w:val="23"/>
            <w:lang w:val="en" w:eastAsia="en"/>
          </w:rPr>
          <w:t>How to complain</w:t>
        </w:r>
      </w:hyperlink>
    </w:p>
    <w:p w14:paraId="060E3F7D" w14:textId="3B8D04AF" w:rsidR="00A77B3E" w:rsidRDefault="005E5F49">
      <w:pPr>
        <w:pStyle w:val="prosenth-child1"/>
        <w:spacing w:line="428" w:lineRule="atLeast"/>
        <w:outlineLvl w:val="1"/>
        <w:rPr>
          <w:rFonts w:ascii="Georgia" w:eastAsia="Georgia" w:hAnsi="Georgia" w:cs="Georgia"/>
          <w:sz w:val="34"/>
          <w:szCs w:val="34"/>
          <w:lang w:val="en" w:eastAsia="en"/>
        </w:rPr>
      </w:pPr>
      <w:bookmarkStart w:id="0" w:name="contact"/>
      <w:bookmarkEnd w:id="0"/>
      <w:r>
        <w:rPr>
          <w:rFonts w:ascii="Georgia" w:eastAsia="Georgia" w:hAnsi="Georgia" w:cs="Georgia"/>
          <w:sz w:val="34"/>
          <w:szCs w:val="34"/>
          <w:lang w:val="en" w:eastAsia="en"/>
        </w:rPr>
        <w:br/>
      </w:r>
      <w:r w:rsidR="00000000">
        <w:rPr>
          <w:rFonts w:ascii="Georgia" w:eastAsia="Georgia" w:hAnsi="Georgia" w:cs="Georgia"/>
          <w:sz w:val="34"/>
          <w:szCs w:val="34"/>
          <w:lang w:val="en" w:eastAsia="en"/>
        </w:rPr>
        <w:t>Contact details</w:t>
      </w:r>
    </w:p>
    <w:p w14:paraId="6BA63F74" w14:textId="77777777" w:rsidR="00A77B3E" w:rsidRDefault="00000000">
      <w:pPr>
        <w:pStyle w:val="prosenth-child1"/>
        <w:spacing w:after="240" w:line="375" w:lineRule="atLeast"/>
        <w:outlineLvl w:val="2"/>
        <w:rPr>
          <w:rFonts w:ascii="Georgia" w:eastAsia="Georgia" w:hAnsi="Georgia" w:cs="Georgia"/>
          <w:sz w:val="30"/>
          <w:szCs w:val="30"/>
          <w:lang w:val="en" w:eastAsia="en"/>
        </w:rPr>
      </w:pPr>
      <w:r>
        <w:rPr>
          <w:rFonts w:ascii="Georgia" w:eastAsia="Georgia" w:hAnsi="Georgia" w:cs="Georgia"/>
          <w:sz w:val="30"/>
          <w:szCs w:val="30"/>
          <w:lang w:val="en" w:eastAsia="en"/>
        </w:rPr>
        <w:t>Email</w:t>
      </w:r>
    </w:p>
    <w:p w14:paraId="63DD22F3" w14:textId="77777777" w:rsidR="00A77B3E" w:rsidRDefault="00000000">
      <w:pPr>
        <w:pStyle w:val="prosenth-last-child1"/>
        <w:spacing w:before="240" w:line="342" w:lineRule="atLeast"/>
        <w:rPr>
          <w:sz w:val="23"/>
          <w:szCs w:val="23"/>
          <w:lang w:val="en" w:eastAsia="en"/>
        </w:rPr>
      </w:pPr>
      <w:r>
        <w:rPr>
          <w:sz w:val="23"/>
          <w:szCs w:val="23"/>
          <w:lang w:val="en" w:eastAsia="en"/>
        </w:rPr>
        <w:t>hello@sscc.org.uk</w:t>
      </w:r>
    </w:p>
    <w:p w14:paraId="3592AE01" w14:textId="2BF98A7D" w:rsidR="00A77B3E" w:rsidRDefault="005E5F49">
      <w:pPr>
        <w:pStyle w:val="prosenth-child1"/>
        <w:spacing w:line="428" w:lineRule="atLeast"/>
        <w:outlineLvl w:val="1"/>
        <w:rPr>
          <w:rFonts w:ascii="Georgia" w:eastAsia="Georgia" w:hAnsi="Georgia" w:cs="Georgia"/>
          <w:sz w:val="34"/>
          <w:szCs w:val="34"/>
          <w:lang w:val="en" w:eastAsia="en"/>
        </w:rPr>
      </w:pPr>
      <w:bookmarkStart w:id="1" w:name="collect"/>
      <w:bookmarkEnd w:id="1"/>
      <w:r>
        <w:rPr>
          <w:rFonts w:ascii="Georgia" w:eastAsia="Georgia" w:hAnsi="Georgia" w:cs="Georgia"/>
          <w:sz w:val="34"/>
          <w:szCs w:val="34"/>
          <w:lang w:val="en" w:eastAsia="en"/>
        </w:rPr>
        <w:br/>
      </w:r>
      <w:r w:rsidR="00000000">
        <w:rPr>
          <w:rFonts w:ascii="Georgia" w:eastAsia="Georgia" w:hAnsi="Georgia" w:cs="Georgia"/>
          <w:sz w:val="34"/>
          <w:szCs w:val="34"/>
          <w:lang w:val="en" w:eastAsia="en"/>
        </w:rPr>
        <w:t>What information we collect, use, and why</w:t>
      </w:r>
    </w:p>
    <w:p w14:paraId="572A1B27" w14:textId="07E8B3B0" w:rsidR="00A77B3E" w:rsidRDefault="00000000">
      <w:pPr>
        <w:pStyle w:val="prosenth-child1"/>
        <w:spacing w:line="342" w:lineRule="atLeast"/>
        <w:rPr>
          <w:sz w:val="23"/>
          <w:szCs w:val="23"/>
          <w:lang w:val="en" w:eastAsia="en"/>
        </w:rPr>
      </w:pPr>
      <w:r>
        <w:rPr>
          <w:sz w:val="23"/>
          <w:szCs w:val="23"/>
          <w:lang w:val="en" w:eastAsia="en"/>
        </w:rPr>
        <w:t xml:space="preserve">We collect or use the following information to </w:t>
      </w:r>
      <w:r>
        <w:rPr>
          <w:rStyle w:val="Strong1"/>
          <w:sz w:val="23"/>
          <w:szCs w:val="23"/>
          <w:lang w:val="en" w:eastAsia="en"/>
        </w:rPr>
        <w:t xml:space="preserve">provide </w:t>
      </w:r>
      <w:r w:rsidR="005E5F49">
        <w:rPr>
          <w:rStyle w:val="Strong1"/>
          <w:sz w:val="23"/>
          <w:szCs w:val="23"/>
          <w:lang w:val="en" w:eastAsia="en"/>
        </w:rPr>
        <w:t>activities to our members and the public</w:t>
      </w:r>
      <w:r>
        <w:rPr>
          <w:sz w:val="23"/>
          <w:szCs w:val="23"/>
          <w:lang w:val="en" w:eastAsia="en"/>
        </w:rPr>
        <w:t>:</w:t>
      </w:r>
    </w:p>
    <w:p w14:paraId="05608941" w14:textId="77777777" w:rsidR="00A77B3E" w:rsidRDefault="00000000">
      <w:pPr>
        <w:pStyle w:val="any"/>
        <w:numPr>
          <w:ilvl w:val="0"/>
          <w:numId w:val="9"/>
        </w:numPr>
        <w:spacing w:line="342" w:lineRule="atLeast"/>
        <w:ind w:left="600"/>
        <w:rPr>
          <w:sz w:val="23"/>
          <w:szCs w:val="23"/>
          <w:lang w:val="en" w:eastAsia="en"/>
        </w:rPr>
      </w:pPr>
      <w:r>
        <w:rPr>
          <w:sz w:val="23"/>
          <w:szCs w:val="23"/>
          <w:lang w:val="en" w:eastAsia="en"/>
        </w:rPr>
        <w:t>Names and contact details</w:t>
      </w:r>
    </w:p>
    <w:p w14:paraId="637E2D2C" w14:textId="77777777" w:rsidR="00A77B3E" w:rsidRDefault="00000000">
      <w:pPr>
        <w:pStyle w:val="any"/>
        <w:numPr>
          <w:ilvl w:val="0"/>
          <w:numId w:val="10"/>
        </w:numPr>
        <w:spacing w:line="342" w:lineRule="atLeast"/>
        <w:ind w:left="600"/>
        <w:rPr>
          <w:sz w:val="23"/>
          <w:szCs w:val="23"/>
          <w:lang w:val="en" w:eastAsia="en"/>
        </w:rPr>
      </w:pPr>
      <w:r>
        <w:rPr>
          <w:sz w:val="23"/>
          <w:szCs w:val="23"/>
          <w:lang w:val="en" w:eastAsia="en"/>
        </w:rPr>
        <w:t>Addresses</w:t>
      </w:r>
    </w:p>
    <w:p w14:paraId="7A97D16A" w14:textId="77777777" w:rsidR="00A77B3E" w:rsidRDefault="00000000">
      <w:pPr>
        <w:pStyle w:val="any"/>
        <w:numPr>
          <w:ilvl w:val="0"/>
          <w:numId w:val="11"/>
        </w:numPr>
        <w:spacing w:line="342" w:lineRule="atLeast"/>
        <w:ind w:left="600"/>
        <w:rPr>
          <w:sz w:val="23"/>
          <w:szCs w:val="23"/>
          <w:lang w:val="en" w:eastAsia="en"/>
        </w:rPr>
      </w:pPr>
      <w:r>
        <w:rPr>
          <w:sz w:val="23"/>
          <w:szCs w:val="23"/>
          <w:lang w:val="en" w:eastAsia="en"/>
        </w:rPr>
        <w:t>Date of birth</w:t>
      </w:r>
    </w:p>
    <w:p w14:paraId="2D49C6F2" w14:textId="77777777" w:rsidR="00A77B3E" w:rsidRDefault="00000000">
      <w:pPr>
        <w:pStyle w:val="any"/>
        <w:numPr>
          <w:ilvl w:val="0"/>
          <w:numId w:val="12"/>
        </w:numPr>
        <w:spacing w:line="342" w:lineRule="atLeast"/>
        <w:ind w:left="600"/>
        <w:rPr>
          <w:sz w:val="23"/>
          <w:szCs w:val="23"/>
          <w:lang w:val="en" w:eastAsia="en"/>
        </w:rPr>
      </w:pPr>
      <w:r>
        <w:rPr>
          <w:sz w:val="23"/>
          <w:szCs w:val="23"/>
          <w:lang w:val="en" w:eastAsia="en"/>
        </w:rPr>
        <w:t>Emergency contact details</w:t>
      </w:r>
    </w:p>
    <w:p w14:paraId="0261F9ED" w14:textId="77777777" w:rsidR="00A77B3E" w:rsidRDefault="00000000">
      <w:pPr>
        <w:pStyle w:val="any"/>
        <w:numPr>
          <w:ilvl w:val="0"/>
          <w:numId w:val="13"/>
        </w:numPr>
        <w:spacing w:line="342" w:lineRule="atLeast"/>
        <w:ind w:left="600"/>
        <w:rPr>
          <w:sz w:val="23"/>
          <w:szCs w:val="23"/>
          <w:lang w:val="en" w:eastAsia="en"/>
        </w:rPr>
      </w:pPr>
      <w:r>
        <w:rPr>
          <w:sz w:val="23"/>
          <w:szCs w:val="23"/>
          <w:lang w:val="en" w:eastAsia="en"/>
        </w:rPr>
        <w:t>Next of kin details</w:t>
      </w:r>
    </w:p>
    <w:p w14:paraId="03BD9B92" w14:textId="77777777" w:rsidR="00A77B3E" w:rsidRDefault="00000000">
      <w:pPr>
        <w:pStyle w:val="any"/>
        <w:numPr>
          <w:ilvl w:val="0"/>
          <w:numId w:val="14"/>
        </w:numPr>
        <w:spacing w:line="342" w:lineRule="atLeast"/>
        <w:ind w:left="600"/>
        <w:rPr>
          <w:sz w:val="23"/>
          <w:szCs w:val="23"/>
          <w:lang w:val="en" w:eastAsia="en"/>
        </w:rPr>
      </w:pPr>
      <w:r>
        <w:rPr>
          <w:sz w:val="23"/>
          <w:szCs w:val="23"/>
          <w:lang w:val="en" w:eastAsia="en"/>
        </w:rPr>
        <w:t>Photographs or video recordings</w:t>
      </w:r>
    </w:p>
    <w:p w14:paraId="1C05D270" w14:textId="77777777" w:rsidR="00A77B3E" w:rsidRDefault="00000000">
      <w:pPr>
        <w:pStyle w:val="any"/>
        <w:numPr>
          <w:ilvl w:val="0"/>
          <w:numId w:val="15"/>
        </w:numPr>
        <w:spacing w:line="342" w:lineRule="atLeast"/>
        <w:ind w:left="600"/>
        <w:rPr>
          <w:sz w:val="23"/>
          <w:szCs w:val="23"/>
          <w:lang w:val="en" w:eastAsia="en"/>
        </w:rPr>
      </w:pPr>
      <w:r>
        <w:rPr>
          <w:sz w:val="23"/>
          <w:szCs w:val="23"/>
          <w:lang w:val="en" w:eastAsia="en"/>
        </w:rPr>
        <w:t>Service use history</w:t>
      </w:r>
    </w:p>
    <w:p w14:paraId="2666C51D" w14:textId="33DCD0AB" w:rsidR="00A77B3E" w:rsidRDefault="00000000">
      <w:pPr>
        <w:pStyle w:val="any"/>
        <w:numPr>
          <w:ilvl w:val="0"/>
          <w:numId w:val="16"/>
        </w:numPr>
        <w:spacing w:line="342" w:lineRule="atLeast"/>
        <w:ind w:left="600"/>
        <w:rPr>
          <w:sz w:val="23"/>
          <w:szCs w:val="23"/>
          <w:lang w:val="en" w:eastAsia="en"/>
        </w:rPr>
      </w:pPr>
      <w:r>
        <w:rPr>
          <w:sz w:val="23"/>
          <w:szCs w:val="23"/>
          <w:lang w:val="en" w:eastAsia="en"/>
        </w:rPr>
        <w:t>Health information (including medical conditions, test results, allergies, medical requirements and medical history)</w:t>
      </w:r>
    </w:p>
    <w:p w14:paraId="4FA49EBC" w14:textId="77777777" w:rsidR="00A77B3E" w:rsidRDefault="00000000">
      <w:pPr>
        <w:pStyle w:val="any"/>
        <w:numPr>
          <w:ilvl w:val="0"/>
          <w:numId w:val="17"/>
        </w:numPr>
        <w:spacing w:line="342" w:lineRule="atLeast"/>
        <w:ind w:left="600"/>
        <w:rPr>
          <w:sz w:val="23"/>
          <w:szCs w:val="23"/>
          <w:lang w:val="en" w:eastAsia="en"/>
        </w:rPr>
      </w:pPr>
      <w:r>
        <w:rPr>
          <w:sz w:val="23"/>
          <w:szCs w:val="23"/>
          <w:lang w:val="en" w:eastAsia="en"/>
        </w:rPr>
        <w:t>Dietary information (including allergies and health conditions)</w:t>
      </w:r>
    </w:p>
    <w:p w14:paraId="796A6AC9" w14:textId="77777777" w:rsidR="00A77B3E" w:rsidRDefault="00000000">
      <w:pPr>
        <w:pStyle w:val="any"/>
        <w:numPr>
          <w:ilvl w:val="0"/>
          <w:numId w:val="18"/>
        </w:numPr>
        <w:spacing w:line="342" w:lineRule="atLeast"/>
        <w:ind w:left="600"/>
        <w:rPr>
          <w:sz w:val="23"/>
          <w:szCs w:val="23"/>
          <w:lang w:val="en" w:eastAsia="en"/>
        </w:rPr>
      </w:pPr>
      <w:r>
        <w:rPr>
          <w:sz w:val="23"/>
          <w:szCs w:val="23"/>
          <w:lang w:val="en" w:eastAsia="en"/>
        </w:rPr>
        <w:t>Records of meetings and decisions</w:t>
      </w:r>
    </w:p>
    <w:p w14:paraId="028F8EB8" w14:textId="77777777" w:rsidR="00A77B3E" w:rsidRDefault="00000000">
      <w:pPr>
        <w:pStyle w:val="any"/>
        <w:numPr>
          <w:ilvl w:val="0"/>
          <w:numId w:val="19"/>
        </w:numPr>
        <w:spacing w:line="342" w:lineRule="atLeast"/>
        <w:ind w:left="600"/>
        <w:rPr>
          <w:sz w:val="23"/>
          <w:szCs w:val="23"/>
          <w:lang w:val="en" w:eastAsia="en"/>
        </w:rPr>
      </w:pPr>
      <w:r>
        <w:rPr>
          <w:sz w:val="23"/>
          <w:szCs w:val="23"/>
          <w:lang w:val="en" w:eastAsia="en"/>
        </w:rPr>
        <w:t>Payment details (including card or bank information for transfers and direct debits)</w:t>
      </w:r>
    </w:p>
    <w:p w14:paraId="5862D952" w14:textId="77777777" w:rsidR="00A77B3E" w:rsidRDefault="00000000">
      <w:pPr>
        <w:pStyle w:val="any"/>
        <w:numPr>
          <w:ilvl w:val="0"/>
          <w:numId w:val="20"/>
        </w:numPr>
        <w:spacing w:line="342" w:lineRule="atLeast"/>
        <w:ind w:left="600"/>
        <w:rPr>
          <w:sz w:val="23"/>
          <w:szCs w:val="23"/>
          <w:lang w:val="en" w:eastAsia="en"/>
        </w:rPr>
      </w:pPr>
      <w:r>
        <w:rPr>
          <w:sz w:val="23"/>
          <w:szCs w:val="23"/>
          <w:lang w:val="en" w:eastAsia="en"/>
        </w:rPr>
        <w:t>Website user information (including user journeys and cookie tracking)</w:t>
      </w:r>
    </w:p>
    <w:p w14:paraId="63380CA2" w14:textId="77777777" w:rsidR="00A77B3E" w:rsidRDefault="00000000">
      <w:pPr>
        <w:pStyle w:val="any"/>
        <w:numPr>
          <w:ilvl w:val="0"/>
          <w:numId w:val="21"/>
        </w:numPr>
        <w:spacing w:line="342" w:lineRule="atLeast"/>
        <w:ind w:left="600"/>
        <w:rPr>
          <w:sz w:val="23"/>
          <w:szCs w:val="23"/>
          <w:lang w:val="en" w:eastAsia="en"/>
        </w:rPr>
      </w:pPr>
      <w:r>
        <w:rPr>
          <w:sz w:val="23"/>
          <w:szCs w:val="23"/>
          <w:lang w:val="en" w:eastAsia="en"/>
        </w:rPr>
        <w:t>Information relating to compliments or complaints</w:t>
      </w:r>
    </w:p>
    <w:p w14:paraId="78499EA1" w14:textId="3B4EECEE" w:rsidR="00A77B3E" w:rsidRDefault="00000000">
      <w:pPr>
        <w:pStyle w:val="prosenth-child1"/>
        <w:spacing w:line="342" w:lineRule="atLeast"/>
        <w:rPr>
          <w:sz w:val="23"/>
          <w:szCs w:val="23"/>
          <w:lang w:val="en" w:eastAsia="en"/>
        </w:rPr>
      </w:pPr>
      <w:r>
        <w:rPr>
          <w:sz w:val="23"/>
          <w:szCs w:val="23"/>
          <w:lang w:val="en" w:eastAsia="en"/>
        </w:rPr>
        <w:lastRenderedPageBreak/>
        <w:t>We also collect or use the following special category information to </w:t>
      </w:r>
      <w:r>
        <w:rPr>
          <w:rStyle w:val="Strong1"/>
          <w:sz w:val="23"/>
          <w:szCs w:val="23"/>
          <w:lang w:val="en" w:eastAsia="en"/>
        </w:rPr>
        <w:t xml:space="preserve">provide </w:t>
      </w:r>
      <w:r w:rsidR="005E5F49">
        <w:rPr>
          <w:rStyle w:val="Strong1"/>
          <w:sz w:val="23"/>
          <w:szCs w:val="23"/>
          <w:lang w:val="en" w:eastAsia="en"/>
        </w:rPr>
        <w:t>activities to our members and the public</w:t>
      </w:r>
      <w:r>
        <w:rPr>
          <w:rStyle w:val="Strong1"/>
          <w:sz w:val="23"/>
          <w:szCs w:val="23"/>
          <w:lang w:val="en" w:eastAsia="en"/>
        </w:rPr>
        <w:t xml:space="preserve">. </w:t>
      </w:r>
      <w:r>
        <w:rPr>
          <w:sz w:val="23"/>
          <w:szCs w:val="23"/>
          <w:lang w:val="en" w:eastAsia="en"/>
        </w:rPr>
        <w:t>This information is subject to additional protection due to its sensitive nature:</w:t>
      </w:r>
    </w:p>
    <w:p w14:paraId="3B578963" w14:textId="77777777" w:rsidR="00A77B3E" w:rsidRDefault="00000000">
      <w:pPr>
        <w:pStyle w:val="any"/>
        <w:numPr>
          <w:ilvl w:val="0"/>
          <w:numId w:val="22"/>
        </w:numPr>
        <w:spacing w:line="342" w:lineRule="atLeast"/>
        <w:ind w:left="600"/>
        <w:rPr>
          <w:sz w:val="23"/>
          <w:szCs w:val="23"/>
          <w:lang w:val="en" w:eastAsia="en"/>
        </w:rPr>
      </w:pPr>
      <w:r>
        <w:rPr>
          <w:sz w:val="23"/>
          <w:szCs w:val="23"/>
          <w:lang w:val="en" w:eastAsia="en"/>
        </w:rPr>
        <w:t>Health information</w:t>
      </w:r>
    </w:p>
    <w:p w14:paraId="283E8165" w14:textId="77777777" w:rsidR="00A77B3E" w:rsidRDefault="00000000">
      <w:pPr>
        <w:pStyle w:val="prosenth-child1"/>
        <w:spacing w:line="342" w:lineRule="atLeast"/>
        <w:rPr>
          <w:sz w:val="23"/>
          <w:szCs w:val="23"/>
          <w:lang w:val="en" w:eastAsia="en"/>
        </w:rPr>
      </w:pPr>
      <w:r>
        <w:rPr>
          <w:sz w:val="23"/>
          <w:szCs w:val="23"/>
          <w:lang w:val="en" w:eastAsia="en"/>
        </w:rPr>
        <w:t xml:space="preserve">We collect or use the following information to </w:t>
      </w:r>
      <w:r>
        <w:rPr>
          <w:rStyle w:val="Strong1"/>
          <w:sz w:val="23"/>
          <w:szCs w:val="23"/>
          <w:lang w:val="en" w:eastAsia="en"/>
        </w:rPr>
        <w:t xml:space="preserve">receive donations or funding and </w:t>
      </w:r>
      <w:proofErr w:type="spellStart"/>
      <w:r>
        <w:rPr>
          <w:rStyle w:val="Strong1"/>
          <w:sz w:val="23"/>
          <w:szCs w:val="23"/>
          <w:lang w:val="en" w:eastAsia="en"/>
        </w:rPr>
        <w:t>organise</w:t>
      </w:r>
      <w:proofErr w:type="spellEnd"/>
      <w:r>
        <w:rPr>
          <w:rStyle w:val="Strong1"/>
          <w:sz w:val="23"/>
          <w:szCs w:val="23"/>
          <w:lang w:val="en" w:eastAsia="en"/>
        </w:rPr>
        <w:t xml:space="preserve"> fundraising activities</w:t>
      </w:r>
      <w:r>
        <w:rPr>
          <w:sz w:val="23"/>
          <w:szCs w:val="23"/>
          <w:lang w:val="en" w:eastAsia="en"/>
        </w:rPr>
        <w:t>:</w:t>
      </w:r>
    </w:p>
    <w:p w14:paraId="00F6BEC9" w14:textId="77777777" w:rsidR="00A77B3E" w:rsidRDefault="00000000">
      <w:pPr>
        <w:pStyle w:val="any"/>
        <w:numPr>
          <w:ilvl w:val="0"/>
          <w:numId w:val="23"/>
        </w:numPr>
        <w:spacing w:line="342" w:lineRule="atLeast"/>
        <w:ind w:left="600"/>
        <w:rPr>
          <w:sz w:val="23"/>
          <w:szCs w:val="23"/>
          <w:lang w:val="en" w:eastAsia="en"/>
        </w:rPr>
      </w:pPr>
      <w:r>
        <w:rPr>
          <w:sz w:val="23"/>
          <w:szCs w:val="23"/>
          <w:lang w:val="en" w:eastAsia="en"/>
        </w:rPr>
        <w:t>Names and contact details</w:t>
      </w:r>
    </w:p>
    <w:p w14:paraId="1501D640" w14:textId="77777777" w:rsidR="00A77B3E" w:rsidRDefault="00000000">
      <w:pPr>
        <w:pStyle w:val="any"/>
        <w:numPr>
          <w:ilvl w:val="0"/>
          <w:numId w:val="24"/>
        </w:numPr>
        <w:spacing w:line="342" w:lineRule="atLeast"/>
        <w:ind w:left="600"/>
        <w:rPr>
          <w:sz w:val="23"/>
          <w:szCs w:val="23"/>
          <w:lang w:val="en" w:eastAsia="en"/>
        </w:rPr>
      </w:pPr>
      <w:r>
        <w:rPr>
          <w:sz w:val="23"/>
          <w:szCs w:val="23"/>
          <w:lang w:val="en" w:eastAsia="en"/>
        </w:rPr>
        <w:t>Addresses</w:t>
      </w:r>
    </w:p>
    <w:p w14:paraId="028515B2" w14:textId="77777777" w:rsidR="00A77B3E" w:rsidRDefault="00000000">
      <w:pPr>
        <w:pStyle w:val="any"/>
        <w:numPr>
          <w:ilvl w:val="0"/>
          <w:numId w:val="25"/>
        </w:numPr>
        <w:spacing w:line="342" w:lineRule="atLeast"/>
        <w:ind w:left="600"/>
        <w:rPr>
          <w:sz w:val="23"/>
          <w:szCs w:val="23"/>
          <w:lang w:val="en" w:eastAsia="en"/>
        </w:rPr>
      </w:pPr>
      <w:r>
        <w:rPr>
          <w:sz w:val="23"/>
          <w:szCs w:val="23"/>
          <w:lang w:val="en" w:eastAsia="en"/>
        </w:rPr>
        <w:t>Payment or banking details</w:t>
      </w:r>
    </w:p>
    <w:p w14:paraId="469DEE5F" w14:textId="77777777" w:rsidR="00A77B3E" w:rsidRDefault="00000000">
      <w:pPr>
        <w:pStyle w:val="any"/>
        <w:numPr>
          <w:ilvl w:val="0"/>
          <w:numId w:val="26"/>
        </w:numPr>
        <w:spacing w:line="342" w:lineRule="atLeast"/>
        <w:ind w:left="600"/>
        <w:rPr>
          <w:sz w:val="23"/>
          <w:szCs w:val="23"/>
          <w:lang w:val="en" w:eastAsia="en"/>
        </w:rPr>
      </w:pPr>
      <w:r>
        <w:rPr>
          <w:sz w:val="23"/>
          <w:szCs w:val="23"/>
          <w:lang w:val="en" w:eastAsia="en"/>
        </w:rPr>
        <w:t>Donation history</w:t>
      </w:r>
    </w:p>
    <w:p w14:paraId="33CE8426" w14:textId="77777777" w:rsidR="00A77B3E" w:rsidRDefault="00000000">
      <w:pPr>
        <w:pStyle w:val="any"/>
        <w:numPr>
          <w:ilvl w:val="0"/>
          <w:numId w:val="27"/>
        </w:numPr>
        <w:spacing w:line="342" w:lineRule="atLeast"/>
        <w:ind w:left="600"/>
        <w:rPr>
          <w:sz w:val="23"/>
          <w:szCs w:val="23"/>
          <w:lang w:val="en" w:eastAsia="en"/>
        </w:rPr>
      </w:pPr>
      <w:r>
        <w:rPr>
          <w:sz w:val="23"/>
          <w:szCs w:val="23"/>
          <w:lang w:val="en" w:eastAsia="en"/>
        </w:rPr>
        <w:t>Visitors to our stores and website</w:t>
      </w:r>
    </w:p>
    <w:p w14:paraId="14B07F7F" w14:textId="77777777" w:rsidR="00A77B3E" w:rsidRDefault="00000000">
      <w:pPr>
        <w:pStyle w:val="prosenth-child1"/>
        <w:spacing w:line="342" w:lineRule="atLeast"/>
        <w:rPr>
          <w:sz w:val="23"/>
          <w:szCs w:val="23"/>
          <w:lang w:val="en" w:eastAsia="en"/>
        </w:rPr>
      </w:pPr>
      <w:r>
        <w:rPr>
          <w:sz w:val="23"/>
          <w:szCs w:val="23"/>
          <w:lang w:val="en" w:eastAsia="en"/>
        </w:rPr>
        <w:t xml:space="preserve">We collect or use the following personal information </w:t>
      </w:r>
      <w:r>
        <w:rPr>
          <w:rStyle w:val="Strong1"/>
          <w:sz w:val="23"/>
          <w:szCs w:val="23"/>
          <w:lang w:val="en" w:eastAsia="en"/>
        </w:rPr>
        <w:t>for the prevention, detection, investigation or prosecution of crimes</w:t>
      </w:r>
      <w:r>
        <w:rPr>
          <w:sz w:val="23"/>
          <w:szCs w:val="23"/>
          <w:lang w:val="en" w:eastAsia="en"/>
        </w:rPr>
        <w:t>:</w:t>
      </w:r>
    </w:p>
    <w:p w14:paraId="5217EEDF" w14:textId="77777777" w:rsidR="00A77B3E" w:rsidRDefault="00000000">
      <w:pPr>
        <w:pStyle w:val="any"/>
        <w:numPr>
          <w:ilvl w:val="0"/>
          <w:numId w:val="28"/>
        </w:numPr>
        <w:spacing w:line="342" w:lineRule="atLeast"/>
        <w:ind w:left="600"/>
        <w:rPr>
          <w:sz w:val="23"/>
          <w:szCs w:val="23"/>
          <w:lang w:val="en" w:eastAsia="en"/>
        </w:rPr>
      </w:pPr>
      <w:r>
        <w:rPr>
          <w:sz w:val="23"/>
          <w:szCs w:val="23"/>
          <w:lang w:val="en" w:eastAsia="en"/>
        </w:rPr>
        <w:t>Names and contact information</w:t>
      </w:r>
    </w:p>
    <w:p w14:paraId="7B33C2A4" w14:textId="77777777" w:rsidR="00A77B3E" w:rsidRDefault="00000000">
      <w:pPr>
        <w:pStyle w:val="any"/>
        <w:numPr>
          <w:ilvl w:val="0"/>
          <w:numId w:val="29"/>
        </w:numPr>
        <w:spacing w:line="342" w:lineRule="atLeast"/>
        <w:ind w:left="600"/>
        <w:rPr>
          <w:sz w:val="23"/>
          <w:szCs w:val="23"/>
          <w:lang w:val="en" w:eastAsia="en"/>
        </w:rPr>
      </w:pPr>
      <w:r>
        <w:rPr>
          <w:sz w:val="23"/>
          <w:szCs w:val="23"/>
          <w:lang w:val="en" w:eastAsia="en"/>
        </w:rPr>
        <w:t>Customer or client accounts and records</w:t>
      </w:r>
    </w:p>
    <w:p w14:paraId="1FAC9C1B" w14:textId="77777777" w:rsidR="005E5F49" w:rsidRDefault="005E5F49" w:rsidP="005E5F49">
      <w:pPr>
        <w:pStyle w:val="any"/>
        <w:numPr>
          <w:ilvl w:val="0"/>
          <w:numId w:val="29"/>
        </w:numPr>
        <w:spacing w:line="342" w:lineRule="atLeast"/>
        <w:ind w:left="600"/>
        <w:rPr>
          <w:sz w:val="23"/>
          <w:szCs w:val="23"/>
          <w:lang w:val="en" w:eastAsia="en"/>
        </w:rPr>
      </w:pPr>
      <w:r>
        <w:rPr>
          <w:sz w:val="23"/>
          <w:szCs w:val="23"/>
          <w:lang w:val="en" w:eastAsia="en"/>
        </w:rPr>
        <w:t>IP addresses</w:t>
      </w:r>
    </w:p>
    <w:p w14:paraId="3FD382CA" w14:textId="2459AF73" w:rsidR="005E5F49" w:rsidRPr="005E5F49" w:rsidRDefault="005E5F49" w:rsidP="005E5F49">
      <w:pPr>
        <w:pStyle w:val="any"/>
        <w:numPr>
          <w:ilvl w:val="0"/>
          <w:numId w:val="29"/>
        </w:numPr>
        <w:spacing w:line="342" w:lineRule="atLeast"/>
        <w:ind w:left="600"/>
        <w:rPr>
          <w:sz w:val="23"/>
          <w:szCs w:val="23"/>
          <w:lang w:val="en" w:eastAsia="en"/>
        </w:rPr>
      </w:pPr>
      <w:r w:rsidRPr="005E5F49">
        <w:rPr>
          <w:sz w:val="23"/>
          <w:szCs w:val="23"/>
          <w:lang w:val="en" w:eastAsia="en"/>
        </w:rPr>
        <w:t>Website and app user journey information</w:t>
      </w:r>
    </w:p>
    <w:p w14:paraId="0BBF016C" w14:textId="77777777" w:rsidR="00A77B3E" w:rsidRDefault="00000000">
      <w:pPr>
        <w:pStyle w:val="prosenth-child1"/>
        <w:spacing w:line="342" w:lineRule="atLeast"/>
        <w:rPr>
          <w:sz w:val="23"/>
          <w:szCs w:val="23"/>
          <w:lang w:val="en" w:eastAsia="en"/>
        </w:rPr>
      </w:pPr>
      <w:r>
        <w:rPr>
          <w:sz w:val="23"/>
          <w:szCs w:val="23"/>
          <w:lang w:val="en" w:eastAsia="en"/>
        </w:rPr>
        <w:t xml:space="preserve">We collect or use the following personal information for </w:t>
      </w:r>
      <w:r>
        <w:rPr>
          <w:rStyle w:val="Strong1"/>
          <w:sz w:val="23"/>
          <w:szCs w:val="23"/>
          <w:lang w:val="en" w:eastAsia="en"/>
        </w:rPr>
        <w:t>service updates or marketing purposes</w:t>
      </w:r>
      <w:r>
        <w:rPr>
          <w:sz w:val="23"/>
          <w:szCs w:val="23"/>
          <w:lang w:val="en" w:eastAsia="en"/>
        </w:rPr>
        <w:t>:</w:t>
      </w:r>
    </w:p>
    <w:p w14:paraId="39A638AB" w14:textId="77777777" w:rsidR="00A77B3E" w:rsidRDefault="00000000">
      <w:pPr>
        <w:pStyle w:val="any"/>
        <w:numPr>
          <w:ilvl w:val="0"/>
          <w:numId w:val="30"/>
        </w:numPr>
        <w:spacing w:line="342" w:lineRule="atLeast"/>
        <w:ind w:left="600"/>
        <w:rPr>
          <w:sz w:val="23"/>
          <w:szCs w:val="23"/>
          <w:lang w:val="en" w:eastAsia="en"/>
        </w:rPr>
      </w:pPr>
      <w:r>
        <w:rPr>
          <w:sz w:val="23"/>
          <w:szCs w:val="23"/>
          <w:lang w:val="en" w:eastAsia="en"/>
        </w:rPr>
        <w:t>Names and contact details</w:t>
      </w:r>
    </w:p>
    <w:p w14:paraId="38D8C6F2" w14:textId="77777777" w:rsidR="00A77B3E" w:rsidRDefault="00000000">
      <w:pPr>
        <w:pStyle w:val="any"/>
        <w:numPr>
          <w:ilvl w:val="0"/>
          <w:numId w:val="31"/>
        </w:numPr>
        <w:spacing w:line="342" w:lineRule="atLeast"/>
        <w:ind w:left="600"/>
        <w:rPr>
          <w:sz w:val="23"/>
          <w:szCs w:val="23"/>
          <w:lang w:val="en" w:eastAsia="en"/>
        </w:rPr>
      </w:pPr>
      <w:r>
        <w:rPr>
          <w:sz w:val="23"/>
          <w:szCs w:val="23"/>
          <w:lang w:val="en" w:eastAsia="en"/>
        </w:rPr>
        <w:t>Addresses</w:t>
      </w:r>
    </w:p>
    <w:p w14:paraId="6F550F0C" w14:textId="77777777" w:rsidR="00A77B3E" w:rsidRDefault="00000000">
      <w:pPr>
        <w:pStyle w:val="any"/>
        <w:numPr>
          <w:ilvl w:val="0"/>
          <w:numId w:val="32"/>
        </w:numPr>
        <w:spacing w:line="342" w:lineRule="atLeast"/>
        <w:ind w:left="600"/>
        <w:rPr>
          <w:sz w:val="23"/>
          <w:szCs w:val="23"/>
          <w:lang w:val="en" w:eastAsia="en"/>
        </w:rPr>
      </w:pPr>
      <w:r>
        <w:rPr>
          <w:sz w:val="23"/>
          <w:szCs w:val="23"/>
          <w:lang w:val="en" w:eastAsia="en"/>
        </w:rPr>
        <w:t>Marketing preferences</w:t>
      </w:r>
    </w:p>
    <w:p w14:paraId="2D2F3719" w14:textId="77777777" w:rsidR="00A77B3E" w:rsidRDefault="00000000">
      <w:pPr>
        <w:pStyle w:val="any"/>
        <w:numPr>
          <w:ilvl w:val="0"/>
          <w:numId w:val="33"/>
        </w:numPr>
        <w:spacing w:line="342" w:lineRule="atLeast"/>
        <w:ind w:left="600"/>
        <w:rPr>
          <w:sz w:val="23"/>
          <w:szCs w:val="23"/>
          <w:lang w:val="en" w:eastAsia="en"/>
        </w:rPr>
      </w:pPr>
      <w:r>
        <w:rPr>
          <w:sz w:val="23"/>
          <w:szCs w:val="23"/>
          <w:lang w:val="en" w:eastAsia="en"/>
        </w:rPr>
        <w:t>Recorded images, such as photos or videos</w:t>
      </w:r>
    </w:p>
    <w:p w14:paraId="0761779A" w14:textId="77777777" w:rsidR="00A77B3E" w:rsidRDefault="00000000">
      <w:pPr>
        <w:pStyle w:val="any"/>
        <w:numPr>
          <w:ilvl w:val="0"/>
          <w:numId w:val="34"/>
        </w:numPr>
        <w:spacing w:line="342" w:lineRule="atLeast"/>
        <w:ind w:left="600"/>
        <w:rPr>
          <w:sz w:val="23"/>
          <w:szCs w:val="23"/>
          <w:lang w:val="en" w:eastAsia="en"/>
        </w:rPr>
      </w:pPr>
      <w:r>
        <w:rPr>
          <w:sz w:val="23"/>
          <w:szCs w:val="23"/>
          <w:lang w:val="en" w:eastAsia="en"/>
        </w:rPr>
        <w:t>Purchase history</w:t>
      </w:r>
    </w:p>
    <w:p w14:paraId="4136074B" w14:textId="77777777" w:rsidR="00A77B3E" w:rsidRDefault="00000000">
      <w:pPr>
        <w:pStyle w:val="any"/>
        <w:numPr>
          <w:ilvl w:val="0"/>
          <w:numId w:val="35"/>
        </w:numPr>
        <w:spacing w:line="342" w:lineRule="atLeast"/>
        <w:ind w:left="600"/>
        <w:rPr>
          <w:sz w:val="23"/>
          <w:szCs w:val="23"/>
          <w:lang w:val="en" w:eastAsia="en"/>
        </w:rPr>
      </w:pPr>
      <w:r>
        <w:rPr>
          <w:sz w:val="23"/>
          <w:szCs w:val="23"/>
          <w:lang w:val="en" w:eastAsia="en"/>
        </w:rPr>
        <w:t>Donation history</w:t>
      </w:r>
    </w:p>
    <w:p w14:paraId="50C29280" w14:textId="77777777" w:rsidR="00A77B3E" w:rsidRDefault="00000000">
      <w:pPr>
        <w:pStyle w:val="any"/>
        <w:numPr>
          <w:ilvl w:val="0"/>
          <w:numId w:val="36"/>
        </w:numPr>
        <w:spacing w:line="342" w:lineRule="atLeast"/>
        <w:ind w:left="600"/>
        <w:rPr>
          <w:sz w:val="23"/>
          <w:szCs w:val="23"/>
          <w:lang w:val="en" w:eastAsia="en"/>
        </w:rPr>
      </w:pPr>
      <w:r>
        <w:rPr>
          <w:sz w:val="23"/>
          <w:szCs w:val="23"/>
          <w:lang w:val="en" w:eastAsia="en"/>
        </w:rPr>
        <w:t>IP addresses</w:t>
      </w:r>
    </w:p>
    <w:p w14:paraId="537B1290" w14:textId="77777777" w:rsidR="00A77B3E" w:rsidRDefault="00000000">
      <w:pPr>
        <w:pStyle w:val="any"/>
        <w:numPr>
          <w:ilvl w:val="0"/>
          <w:numId w:val="37"/>
        </w:numPr>
        <w:spacing w:line="342" w:lineRule="atLeast"/>
        <w:ind w:left="600"/>
        <w:rPr>
          <w:sz w:val="23"/>
          <w:szCs w:val="23"/>
          <w:lang w:val="en" w:eastAsia="en"/>
        </w:rPr>
      </w:pPr>
      <w:r>
        <w:rPr>
          <w:sz w:val="23"/>
          <w:szCs w:val="23"/>
          <w:lang w:val="en" w:eastAsia="en"/>
        </w:rPr>
        <w:t>Website and app user journey information</w:t>
      </w:r>
    </w:p>
    <w:p w14:paraId="338404E4" w14:textId="77777777" w:rsidR="00A77B3E" w:rsidRDefault="00000000">
      <w:pPr>
        <w:pStyle w:val="any"/>
        <w:numPr>
          <w:ilvl w:val="0"/>
          <w:numId w:val="38"/>
        </w:numPr>
        <w:spacing w:line="342" w:lineRule="atLeast"/>
        <w:ind w:left="600"/>
        <w:rPr>
          <w:sz w:val="23"/>
          <w:szCs w:val="23"/>
          <w:lang w:val="en" w:eastAsia="en"/>
        </w:rPr>
      </w:pPr>
      <w:r>
        <w:rPr>
          <w:sz w:val="23"/>
          <w:szCs w:val="23"/>
          <w:lang w:val="en" w:eastAsia="en"/>
        </w:rPr>
        <w:t>Records of consent, where appropriate</w:t>
      </w:r>
    </w:p>
    <w:p w14:paraId="6ABC6BDA" w14:textId="77777777" w:rsidR="00A77B3E" w:rsidRDefault="00000000">
      <w:pPr>
        <w:pStyle w:val="prosenth-child1"/>
        <w:spacing w:line="342" w:lineRule="atLeast"/>
        <w:rPr>
          <w:sz w:val="23"/>
          <w:szCs w:val="23"/>
          <w:lang w:val="en" w:eastAsia="en"/>
        </w:rPr>
      </w:pPr>
      <w:r>
        <w:rPr>
          <w:sz w:val="23"/>
          <w:szCs w:val="23"/>
          <w:lang w:val="en" w:eastAsia="en"/>
        </w:rPr>
        <w:t xml:space="preserve">We collect or use the following personal information for </w:t>
      </w:r>
      <w:r>
        <w:rPr>
          <w:rStyle w:val="Strong1"/>
          <w:sz w:val="23"/>
          <w:szCs w:val="23"/>
          <w:lang w:val="en" w:eastAsia="en"/>
        </w:rPr>
        <w:t>research or archiving purposes</w:t>
      </w:r>
      <w:r>
        <w:rPr>
          <w:sz w:val="23"/>
          <w:szCs w:val="23"/>
          <w:lang w:val="en" w:eastAsia="en"/>
        </w:rPr>
        <w:t>:</w:t>
      </w:r>
    </w:p>
    <w:p w14:paraId="59827FE8" w14:textId="77777777" w:rsidR="00A77B3E" w:rsidRDefault="00000000">
      <w:pPr>
        <w:pStyle w:val="any"/>
        <w:numPr>
          <w:ilvl w:val="0"/>
          <w:numId w:val="39"/>
        </w:numPr>
        <w:spacing w:line="342" w:lineRule="atLeast"/>
        <w:ind w:left="600"/>
        <w:rPr>
          <w:sz w:val="23"/>
          <w:szCs w:val="23"/>
          <w:lang w:val="en" w:eastAsia="en"/>
        </w:rPr>
      </w:pPr>
      <w:r>
        <w:rPr>
          <w:sz w:val="23"/>
          <w:szCs w:val="23"/>
          <w:lang w:val="en" w:eastAsia="en"/>
        </w:rPr>
        <w:t>Names and contact details</w:t>
      </w:r>
    </w:p>
    <w:p w14:paraId="7E71CED4" w14:textId="77777777" w:rsidR="00A77B3E" w:rsidRDefault="00000000">
      <w:pPr>
        <w:pStyle w:val="any"/>
        <w:numPr>
          <w:ilvl w:val="0"/>
          <w:numId w:val="40"/>
        </w:numPr>
        <w:spacing w:line="342" w:lineRule="atLeast"/>
        <w:ind w:left="600"/>
        <w:rPr>
          <w:sz w:val="23"/>
          <w:szCs w:val="23"/>
          <w:lang w:val="en" w:eastAsia="en"/>
        </w:rPr>
      </w:pPr>
      <w:r>
        <w:rPr>
          <w:sz w:val="23"/>
          <w:szCs w:val="23"/>
          <w:lang w:val="en" w:eastAsia="en"/>
        </w:rPr>
        <w:t>Addresses</w:t>
      </w:r>
    </w:p>
    <w:p w14:paraId="6F189C44" w14:textId="77777777" w:rsidR="00A77B3E" w:rsidRDefault="00000000">
      <w:pPr>
        <w:pStyle w:val="any"/>
        <w:numPr>
          <w:ilvl w:val="0"/>
          <w:numId w:val="41"/>
        </w:numPr>
        <w:spacing w:line="342" w:lineRule="atLeast"/>
        <w:ind w:left="600"/>
        <w:rPr>
          <w:sz w:val="23"/>
          <w:szCs w:val="23"/>
          <w:lang w:val="en" w:eastAsia="en"/>
        </w:rPr>
      </w:pPr>
      <w:r>
        <w:rPr>
          <w:sz w:val="23"/>
          <w:szCs w:val="23"/>
          <w:lang w:val="en" w:eastAsia="en"/>
        </w:rPr>
        <w:t>Recorded images, such as photos or videos</w:t>
      </w:r>
    </w:p>
    <w:p w14:paraId="1E2FC348" w14:textId="77777777" w:rsidR="00A77B3E" w:rsidRDefault="00000000">
      <w:pPr>
        <w:pStyle w:val="any"/>
        <w:numPr>
          <w:ilvl w:val="0"/>
          <w:numId w:val="42"/>
        </w:numPr>
        <w:spacing w:line="342" w:lineRule="atLeast"/>
        <w:ind w:left="600"/>
        <w:rPr>
          <w:sz w:val="23"/>
          <w:szCs w:val="23"/>
          <w:lang w:val="en" w:eastAsia="en"/>
        </w:rPr>
      </w:pPr>
      <w:r>
        <w:rPr>
          <w:sz w:val="23"/>
          <w:szCs w:val="23"/>
          <w:lang w:val="en" w:eastAsia="en"/>
        </w:rPr>
        <w:t>IP addresses</w:t>
      </w:r>
    </w:p>
    <w:p w14:paraId="29636E42" w14:textId="77777777" w:rsidR="00A77B3E" w:rsidRDefault="00000000">
      <w:pPr>
        <w:pStyle w:val="any"/>
        <w:numPr>
          <w:ilvl w:val="0"/>
          <w:numId w:val="43"/>
        </w:numPr>
        <w:spacing w:line="342" w:lineRule="atLeast"/>
        <w:ind w:left="600"/>
        <w:rPr>
          <w:sz w:val="23"/>
          <w:szCs w:val="23"/>
          <w:lang w:val="en" w:eastAsia="en"/>
        </w:rPr>
      </w:pPr>
      <w:r>
        <w:rPr>
          <w:sz w:val="23"/>
          <w:szCs w:val="23"/>
          <w:lang w:val="en" w:eastAsia="en"/>
        </w:rPr>
        <w:t>Website and app user journey information</w:t>
      </w:r>
    </w:p>
    <w:p w14:paraId="6689B04B" w14:textId="77777777" w:rsidR="00A77B3E" w:rsidRDefault="00000000">
      <w:pPr>
        <w:pStyle w:val="any"/>
        <w:numPr>
          <w:ilvl w:val="0"/>
          <w:numId w:val="44"/>
        </w:numPr>
        <w:spacing w:line="342" w:lineRule="atLeast"/>
        <w:ind w:left="600"/>
        <w:rPr>
          <w:sz w:val="23"/>
          <w:szCs w:val="23"/>
          <w:lang w:val="en" w:eastAsia="en"/>
        </w:rPr>
      </w:pPr>
      <w:r>
        <w:rPr>
          <w:sz w:val="23"/>
          <w:szCs w:val="23"/>
          <w:lang w:val="en" w:eastAsia="en"/>
        </w:rPr>
        <w:t>Records of consent, where appropriate</w:t>
      </w:r>
    </w:p>
    <w:p w14:paraId="4B3D10AD" w14:textId="77777777" w:rsidR="00A77B3E" w:rsidRDefault="00000000">
      <w:pPr>
        <w:pStyle w:val="prosenth-child1"/>
        <w:spacing w:line="342" w:lineRule="atLeast"/>
        <w:rPr>
          <w:sz w:val="23"/>
          <w:szCs w:val="23"/>
          <w:lang w:val="en" w:eastAsia="en"/>
        </w:rPr>
      </w:pPr>
      <w:r>
        <w:rPr>
          <w:sz w:val="23"/>
          <w:szCs w:val="23"/>
          <w:lang w:val="en" w:eastAsia="en"/>
        </w:rPr>
        <w:t xml:space="preserve">We collect or use the following personal information to </w:t>
      </w:r>
      <w:r>
        <w:rPr>
          <w:rStyle w:val="Strong1"/>
          <w:sz w:val="23"/>
          <w:szCs w:val="23"/>
          <w:lang w:val="en" w:eastAsia="en"/>
        </w:rPr>
        <w:t>comply with legal requirements</w:t>
      </w:r>
      <w:r>
        <w:rPr>
          <w:sz w:val="23"/>
          <w:szCs w:val="23"/>
          <w:lang w:val="en" w:eastAsia="en"/>
        </w:rPr>
        <w:t>:</w:t>
      </w:r>
    </w:p>
    <w:p w14:paraId="00B5981D" w14:textId="77777777" w:rsidR="00A77B3E" w:rsidRDefault="00000000">
      <w:pPr>
        <w:pStyle w:val="any"/>
        <w:numPr>
          <w:ilvl w:val="0"/>
          <w:numId w:val="45"/>
        </w:numPr>
        <w:spacing w:line="342" w:lineRule="atLeast"/>
        <w:ind w:left="600"/>
        <w:rPr>
          <w:sz w:val="23"/>
          <w:szCs w:val="23"/>
          <w:lang w:val="en" w:eastAsia="en"/>
        </w:rPr>
      </w:pPr>
      <w:r>
        <w:rPr>
          <w:sz w:val="23"/>
          <w:szCs w:val="23"/>
          <w:lang w:val="en" w:eastAsia="en"/>
        </w:rPr>
        <w:t>Name</w:t>
      </w:r>
    </w:p>
    <w:p w14:paraId="51994D27" w14:textId="77777777" w:rsidR="00A77B3E" w:rsidRDefault="00000000">
      <w:pPr>
        <w:pStyle w:val="any"/>
        <w:numPr>
          <w:ilvl w:val="0"/>
          <w:numId w:val="46"/>
        </w:numPr>
        <w:spacing w:line="342" w:lineRule="atLeast"/>
        <w:ind w:left="600"/>
        <w:rPr>
          <w:sz w:val="23"/>
          <w:szCs w:val="23"/>
          <w:lang w:val="en" w:eastAsia="en"/>
        </w:rPr>
      </w:pPr>
      <w:r>
        <w:rPr>
          <w:sz w:val="23"/>
          <w:szCs w:val="23"/>
          <w:lang w:val="en" w:eastAsia="en"/>
        </w:rPr>
        <w:t>Contact information</w:t>
      </w:r>
    </w:p>
    <w:p w14:paraId="0131A8FD" w14:textId="77777777" w:rsidR="00A77B3E" w:rsidRDefault="00000000">
      <w:pPr>
        <w:pStyle w:val="any"/>
        <w:numPr>
          <w:ilvl w:val="0"/>
          <w:numId w:val="47"/>
        </w:numPr>
        <w:spacing w:line="342" w:lineRule="atLeast"/>
        <w:ind w:left="600"/>
        <w:rPr>
          <w:sz w:val="23"/>
          <w:szCs w:val="23"/>
          <w:lang w:val="en" w:eastAsia="en"/>
        </w:rPr>
      </w:pPr>
      <w:r>
        <w:rPr>
          <w:sz w:val="23"/>
          <w:szCs w:val="23"/>
          <w:lang w:val="en" w:eastAsia="en"/>
        </w:rPr>
        <w:t>Identification documents</w:t>
      </w:r>
    </w:p>
    <w:p w14:paraId="692CAC5A" w14:textId="77777777" w:rsidR="00A77B3E" w:rsidRDefault="00000000">
      <w:pPr>
        <w:pStyle w:val="any"/>
        <w:numPr>
          <w:ilvl w:val="0"/>
          <w:numId w:val="48"/>
        </w:numPr>
        <w:spacing w:line="342" w:lineRule="atLeast"/>
        <w:ind w:left="600"/>
        <w:rPr>
          <w:sz w:val="23"/>
          <w:szCs w:val="23"/>
          <w:lang w:val="en" w:eastAsia="en"/>
        </w:rPr>
      </w:pPr>
      <w:r>
        <w:rPr>
          <w:sz w:val="23"/>
          <w:szCs w:val="23"/>
          <w:lang w:val="en" w:eastAsia="en"/>
        </w:rPr>
        <w:t>Financial transaction information</w:t>
      </w:r>
    </w:p>
    <w:p w14:paraId="71DCEC9C" w14:textId="77777777" w:rsidR="00A77B3E" w:rsidRDefault="00000000">
      <w:pPr>
        <w:pStyle w:val="any"/>
        <w:numPr>
          <w:ilvl w:val="0"/>
          <w:numId w:val="49"/>
        </w:numPr>
        <w:spacing w:line="342" w:lineRule="atLeast"/>
        <w:ind w:left="600"/>
        <w:rPr>
          <w:sz w:val="23"/>
          <w:szCs w:val="23"/>
          <w:lang w:val="en" w:eastAsia="en"/>
        </w:rPr>
      </w:pPr>
      <w:r>
        <w:rPr>
          <w:sz w:val="23"/>
          <w:szCs w:val="23"/>
          <w:lang w:val="en" w:eastAsia="en"/>
        </w:rPr>
        <w:lastRenderedPageBreak/>
        <w:t>Any other personal information required to comply with legal obligations</w:t>
      </w:r>
    </w:p>
    <w:p w14:paraId="436E01E6" w14:textId="77777777" w:rsidR="00A77B3E" w:rsidRDefault="00000000">
      <w:pPr>
        <w:pStyle w:val="any"/>
        <w:numPr>
          <w:ilvl w:val="0"/>
          <w:numId w:val="50"/>
        </w:numPr>
        <w:spacing w:line="342" w:lineRule="atLeast"/>
        <w:ind w:left="600"/>
        <w:rPr>
          <w:sz w:val="23"/>
          <w:szCs w:val="23"/>
          <w:lang w:val="en" w:eastAsia="en"/>
        </w:rPr>
      </w:pPr>
      <w:r>
        <w:rPr>
          <w:sz w:val="23"/>
          <w:szCs w:val="23"/>
          <w:lang w:val="en" w:eastAsia="en"/>
        </w:rPr>
        <w:t>Health and safety information</w:t>
      </w:r>
    </w:p>
    <w:p w14:paraId="6E4BBDAD" w14:textId="77777777" w:rsidR="00A77B3E" w:rsidRDefault="00000000">
      <w:pPr>
        <w:pStyle w:val="prosenth-child1"/>
        <w:spacing w:line="342" w:lineRule="atLeast"/>
        <w:rPr>
          <w:sz w:val="23"/>
          <w:szCs w:val="23"/>
          <w:lang w:val="en" w:eastAsia="en"/>
        </w:rPr>
      </w:pPr>
      <w:r>
        <w:rPr>
          <w:sz w:val="23"/>
          <w:szCs w:val="23"/>
          <w:lang w:val="en" w:eastAsia="en"/>
        </w:rPr>
        <w:t>We also collect or use the following special category information to </w:t>
      </w:r>
      <w:r>
        <w:rPr>
          <w:rStyle w:val="Strong1"/>
          <w:sz w:val="23"/>
          <w:szCs w:val="23"/>
          <w:lang w:val="en" w:eastAsia="en"/>
        </w:rPr>
        <w:t xml:space="preserve">comply with legal requirements. </w:t>
      </w:r>
      <w:r>
        <w:rPr>
          <w:sz w:val="23"/>
          <w:szCs w:val="23"/>
          <w:lang w:val="en" w:eastAsia="en"/>
        </w:rPr>
        <w:t>This information is subject to additional protection due to its sensitive nature:</w:t>
      </w:r>
    </w:p>
    <w:p w14:paraId="6AB88FFA" w14:textId="77777777" w:rsidR="00A77B3E" w:rsidRDefault="00000000">
      <w:pPr>
        <w:pStyle w:val="any"/>
        <w:numPr>
          <w:ilvl w:val="0"/>
          <w:numId w:val="52"/>
        </w:numPr>
        <w:spacing w:line="342" w:lineRule="atLeast"/>
        <w:ind w:left="600"/>
        <w:rPr>
          <w:sz w:val="23"/>
          <w:szCs w:val="23"/>
          <w:lang w:val="en" w:eastAsia="en"/>
        </w:rPr>
      </w:pPr>
      <w:r>
        <w:rPr>
          <w:sz w:val="23"/>
          <w:szCs w:val="23"/>
          <w:lang w:val="en" w:eastAsia="en"/>
        </w:rPr>
        <w:t>Health information</w:t>
      </w:r>
    </w:p>
    <w:p w14:paraId="45786CDF" w14:textId="77777777" w:rsidR="00A77B3E" w:rsidRDefault="00000000">
      <w:pPr>
        <w:pStyle w:val="prosenth-child1"/>
        <w:spacing w:line="342" w:lineRule="atLeast"/>
        <w:rPr>
          <w:sz w:val="23"/>
          <w:szCs w:val="23"/>
          <w:lang w:val="en" w:eastAsia="en"/>
        </w:rPr>
      </w:pPr>
      <w:r>
        <w:rPr>
          <w:sz w:val="23"/>
          <w:szCs w:val="23"/>
          <w:lang w:val="en" w:eastAsia="en"/>
        </w:rPr>
        <w:t xml:space="preserve">We collect or use the following personal information for </w:t>
      </w:r>
      <w:r>
        <w:rPr>
          <w:rStyle w:val="Strong1"/>
          <w:sz w:val="23"/>
          <w:szCs w:val="23"/>
          <w:lang w:val="en" w:eastAsia="en"/>
        </w:rPr>
        <w:t>dealing with queries, complaints or claims</w:t>
      </w:r>
      <w:r>
        <w:rPr>
          <w:sz w:val="23"/>
          <w:szCs w:val="23"/>
          <w:lang w:val="en" w:eastAsia="en"/>
        </w:rPr>
        <w:t>:</w:t>
      </w:r>
    </w:p>
    <w:p w14:paraId="37F574F0" w14:textId="77777777" w:rsidR="00A77B3E" w:rsidRDefault="00000000">
      <w:pPr>
        <w:pStyle w:val="any"/>
        <w:numPr>
          <w:ilvl w:val="0"/>
          <w:numId w:val="53"/>
        </w:numPr>
        <w:spacing w:line="342" w:lineRule="atLeast"/>
        <w:ind w:left="600"/>
        <w:rPr>
          <w:sz w:val="23"/>
          <w:szCs w:val="23"/>
          <w:lang w:val="en" w:eastAsia="en"/>
        </w:rPr>
      </w:pPr>
      <w:r>
        <w:rPr>
          <w:sz w:val="23"/>
          <w:szCs w:val="23"/>
          <w:lang w:val="en" w:eastAsia="en"/>
        </w:rPr>
        <w:t>Names and contact details</w:t>
      </w:r>
    </w:p>
    <w:p w14:paraId="5E93F16E" w14:textId="77777777" w:rsidR="00A77B3E" w:rsidRDefault="00000000">
      <w:pPr>
        <w:pStyle w:val="any"/>
        <w:numPr>
          <w:ilvl w:val="0"/>
          <w:numId w:val="54"/>
        </w:numPr>
        <w:spacing w:line="342" w:lineRule="atLeast"/>
        <w:ind w:left="600"/>
        <w:rPr>
          <w:sz w:val="23"/>
          <w:szCs w:val="23"/>
          <w:lang w:val="en" w:eastAsia="en"/>
        </w:rPr>
      </w:pPr>
      <w:r>
        <w:rPr>
          <w:sz w:val="23"/>
          <w:szCs w:val="23"/>
          <w:lang w:val="en" w:eastAsia="en"/>
        </w:rPr>
        <w:t>Address</w:t>
      </w:r>
    </w:p>
    <w:p w14:paraId="6CA1E56C" w14:textId="77777777" w:rsidR="00A77B3E" w:rsidRDefault="00000000">
      <w:pPr>
        <w:pStyle w:val="any"/>
        <w:numPr>
          <w:ilvl w:val="0"/>
          <w:numId w:val="55"/>
        </w:numPr>
        <w:spacing w:line="342" w:lineRule="atLeast"/>
        <w:ind w:left="600"/>
        <w:rPr>
          <w:sz w:val="23"/>
          <w:szCs w:val="23"/>
          <w:lang w:val="en" w:eastAsia="en"/>
        </w:rPr>
      </w:pPr>
      <w:r>
        <w:rPr>
          <w:sz w:val="23"/>
          <w:szCs w:val="23"/>
          <w:lang w:val="en" w:eastAsia="en"/>
        </w:rPr>
        <w:t>Payment details</w:t>
      </w:r>
    </w:p>
    <w:p w14:paraId="19EB3F9F" w14:textId="77777777" w:rsidR="00A77B3E" w:rsidRDefault="00000000">
      <w:pPr>
        <w:pStyle w:val="any"/>
        <w:numPr>
          <w:ilvl w:val="0"/>
          <w:numId w:val="56"/>
        </w:numPr>
        <w:spacing w:line="342" w:lineRule="atLeast"/>
        <w:ind w:left="600"/>
        <w:rPr>
          <w:sz w:val="23"/>
          <w:szCs w:val="23"/>
          <w:lang w:val="en" w:eastAsia="en"/>
        </w:rPr>
      </w:pPr>
      <w:r>
        <w:rPr>
          <w:sz w:val="23"/>
          <w:szCs w:val="23"/>
          <w:lang w:val="en" w:eastAsia="en"/>
        </w:rPr>
        <w:t>Account information</w:t>
      </w:r>
    </w:p>
    <w:p w14:paraId="70F47314" w14:textId="77777777" w:rsidR="00A77B3E" w:rsidRDefault="00000000">
      <w:pPr>
        <w:pStyle w:val="any"/>
        <w:numPr>
          <w:ilvl w:val="0"/>
          <w:numId w:val="57"/>
        </w:numPr>
        <w:spacing w:line="342" w:lineRule="atLeast"/>
        <w:ind w:left="600"/>
        <w:rPr>
          <w:sz w:val="23"/>
          <w:szCs w:val="23"/>
          <w:lang w:val="en" w:eastAsia="en"/>
        </w:rPr>
      </w:pPr>
      <w:r>
        <w:rPr>
          <w:sz w:val="23"/>
          <w:szCs w:val="23"/>
          <w:lang w:val="en" w:eastAsia="en"/>
        </w:rPr>
        <w:t>Purchase or service history</w:t>
      </w:r>
    </w:p>
    <w:p w14:paraId="6CEFA892" w14:textId="77777777" w:rsidR="00A77B3E" w:rsidRDefault="00000000">
      <w:pPr>
        <w:pStyle w:val="any"/>
        <w:numPr>
          <w:ilvl w:val="0"/>
          <w:numId w:val="58"/>
        </w:numPr>
        <w:spacing w:line="342" w:lineRule="atLeast"/>
        <w:ind w:left="600"/>
        <w:rPr>
          <w:sz w:val="23"/>
          <w:szCs w:val="23"/>
          <w:lang w:val="en" w:eastAsia="en"/>
        </w:rPr>
      </w:pPr>
      <w:r>
        <w:rPr>
          <w:sz w:val="23"/>
          <w:szCs w:val="23"/>
          <w:lang w:val="en" w:eastAsia="en"/>
        </w:rPr>
        <w:t>Financial transaction information</w:t>
      </w:r>
    </w:p>
    <w:p w14:paraId="4122CEDE" w14:textId="77777777" w:rsidR="00A77B3E" w:rsidRDefault="00000000">
      <w:pPr>
        <w:pStyle w:val="any"/>
        <w:numPr>
          <w:ilvl w:val="0"/>
          <w:numId w:val="59"/>
        </w:numPr>
        <w:spacing w:line="342" w:lineRule="atLeast"/>
        <w:ind w:left="600"/>
        <w:rPr>
          <w:sz w:val="23"/>
          <w:szCs w:val="23"/>
          <w:lang w:val="en" w:eastAsia="en"/>
        </w:rPr>
      </w:pPr>
      <w:r>
        <w:rPr>
          <w:sz w:val="23"/>
          <w:szCs w:val="23"/>
          <w:lang w:val="en" w:eastAsia="en"/>
        </w:rPr>
        <w:t>Information relating to health and safety (including incident investigation details and reports and accident book records)</w:t>
      </w:r>
    </w:p>
    <w:p w14:paraId="6F66EECA" w14:textId="77777777" w:rsidR="00A77B3E" w:rsidRDefault="00000000">
      <w:pPr>
        <w:pStyle w:val="any"/>
        <w:numPr>
          <w:ilvl w:val="0"/>
          <w:numId w:val="60"/>
        </w:numPr>
        <w:spacing w:line="342" w:lineRule="atLeast"/>
        <w:ind w:left="600"/>
        <w:rPr>
          <w:sz w:val="23"/>
          <w:szCs w:val="23"/>
          <w:lang w:val="en" w:eastAsia="en"/>
        </w:rPr>
      </w:pPr>
      <w:r>
        <w:rPr>
          <w:sz w:val="23"/>
          <w:szCs w:val="23"/>
          <w:lang w:val="en" w:eastAsia="en"/>
        </w:rPr>
        <w:t>Correspondence</w:t>
      </w:r>
    </w:p>
    <w:p w14:paraId="5AE3BAE9" w14:textId="77777777" w:rsidR="00A77B3E" w:rsidRDefault="00000000">
      <w:pPr>
        <w:pStyle w:val="prosenth-child1"/>
        <w:spacing w:line="342" w:lineRule="atLeast"/>
        <w:rPr>
          <w:sz w:val="23"/>
          <w:szCs w:val="23"/>
          <w:lang w:val="en" w:eastAsia="en"/>
        </w:rPr>
      </w:pPr>
      <w:r>
        <w:rPr>
          <w:sz w:val="23"/>
          <w:szCs w:val="23"/>
          <w:lang w:val="en" w:eastAsia="en"/>
        </w:rPr>
        <w:t>We also collect or use the following special category information for </w:t>
      </w:r>
      <w:r>
        <w:rPr>
          <w:rStyle w:val="Strong1"/>
          <w:sz w:val="23"/>
          <w:szCs w:val="23"/>
          <w:lang w:val="en" w:eastAsia="en"/>
        </w:rPr>
        <w:t xml:space="preserve">dealing with queries, complaints or claims. </w:t>
      </w:r>
      <w:r>
        <w:rPr>
          <w:sz w:val="23"/>
          <w:szCs w:val="23"/>
          <w:lang w:val="en" w:eastAsia="en"/>
        </w:rPr>
        <w:t>This information is subject to additional protection due to its sensitive nature:</w:t>
      </w:r>
    </w:p>
    <w:p w14:paraId="6D865C53" w14:textId="77777777" w:rsidR="00A77B3E" w:rsidRDefault="00000000">
      <w:pPr>
        <w:pStyle w:val="any"/>
        <w:numPr>
          <w:ilvl w:val="0"/>
          <w:numId w:val="61"/>
        </w:numPr>
        <w:spacing w:line="342" w:lineRule="atLeast"/>
        <w:ind w:left="600"/>
        <w:rPr>
          <w:sz w:val="23"/>
          <w:szCs w:val="23"/>
          <w:lang w:val="en" w:eastAsia="en"/>
        </w:rPr>
      </w:pPr>
      <w:r>
        <w:rPr>
          <w:sz w:val="23"/>
          <w:szCs w:val="23"/>
          <w:lang w:val="en" w:eastAsia="en"/>
        </w:rPr>
        <w:t>Health information </w:t>
      </w:r>
    </w:p>
    <w:p w14:paraId="5690DAA1" w14:textId="1F4299E1" w:rsidR="00A77B3E" w:rsidRDefault="005E5F49">
      <w:pPr>
        <w:pStyle w:val="prosenth-child1"/>
        <w:spacing w:after="240" w:line="428" w:lineRule="atLeast"/>
        <w:outlineLvl w:val="1"/>
        <w:rPr>
          <w:rFonts w:ascii="Georgia" w:eastAsia="Georgia" w:hAnsi="Georgia" w:cs="Georgia"/>
          <w:sz w:val="34"/>
          <w:szCs w:val="34"/>
          <w:lang w:val="en" w:eastAsia="en"/>
        </w:rPr>
      </w:pPr>
      <w:bookmarkStart w:id="2" w:name="lawful"/>
      <w:bookmarkEnd w:id="2"/>
      <w:r>
        <w:rPr>
          <w:rFonts w:ascii="Georgia" w:eastAsia="Georgia" w:hAnsi="Georgia" w:cs="Georgia"/>
          <w:sz w:val="34"/>
          <w:szCs w:val="34"/>
          <w:lang w:val="en" w:eastAsia="en"/>
        </w:rPr>
        <w:br/>
      </w:r>
      <w:r w:rsidR="00000000">
        <w:rPr>
          <w:rFonts w:ascii="Georgia" w:eastAsia="Georgia" w:hAnsi="Georgia" w:cs="Georgia"/>
          <w:sz w:val="34"/>
          <w:szCs w:val="34"/>
          <w:lang w:val="en" w:eastAsia="en"/>
        </w:rPr>
        <w:t>Lawful bases and data protection rights</w:t>
      </w:r>
    </w:p>
    <w:p w14:paraId="0E2043B5" w14:textId="77777777" w:rsidR="00A77B3E" w:rsidRDefault="00000000">
      <w:pPr>
        <w:pStyle w:val="prosert-blockany"/>
        <w:shd w:val="clear" w:color="auto" w:fill="F5F5F5"/>
        <w:spacing w:before="480" w:after="240" w:line="342" w:lineRule="atLeast"/>
        <w:ind w:left="240" w:right="240"/>
        <w:rPr>
          <w:sz w:val="23"/>
          <w:szCs w:val="23"/>
          <w:lang w:val="en" w:eastAsia="en"/>
        </w:rPr>
      </w:pPr>
      <w:r>
        <w:rPr>
          <w:sz w:val="23"/>
          <w:szCs w:val="23"/>
          <w:lang w:val="en" w:eastAsia="en"/>
        </w:rPr>
        <w:t xml:space="preserve">Under UK data protection law, we must have a “lawful basis” for collecting and using your personal information. There is a list of possible </w:t>
      </w:r>
      <w:hyperlink r:id="rId7" w:anchor="lawfulbasis" w:tgtFrame="_blank" w:tooltip="Data protection principles, definitions, and key terms" w:history="1">
        <w:r w:rsidR="00A77B3E">
          <w:rPr>
            <w:rStyle w:val="prosea"/>
            <w:sz w:val="23"/>
            <w:szCs w:val="23"/>
            <w:lang w:val="en" w:eastAsia="en"/>
          </w:rPr>
          <w:t>lawful bases</w:t>
        </w:r>
      </w:hyperlink>
      <w:r>
        <w:rPr>
          <w:sz w:val="23"/>
          <w:szCs w:val="23"/>
          <w:lang w:val="en" w:eastAsia="en"/>
        </w:rPr>
        <w:t xml:space="preserve"> in the UK GDPR. You can find out more about lawful bases on the ICO’s website.</w:t>
      </w:r>
    </w:p>
    <w:p w14:paraId="06D23BD7" w14:textId="77777777" w:rsidR="00A77B3E" w:rsidRDefault="00000000">
      <w:pPr>
        <w:pStyle w:val="prosert-blockany"/>
        <w:shd w:val="clear" w:color="auto" w:fill="F5F5F5"/>
        <w:spacing w:before="240" w:after="240" w:line="342" w:lineRule="atLeast"/>
        <w:ind w:left="240" w:right="240"/>
        <w:rPr>
          <w:sz w:val="23"/>
          <w:szCs w:val="23"/>
          <w:lang w:val="en" w:eastAsia="en"/>
        </w:rPr>
      </w:pPr>
      <w:r>
        <w:rPr>
          <w:sz w:val="23"/>
          <w:szCs w:val="23"/>
          <w:lang w:val="en" w:eastAsia="en"/>
        </w:rPr>
        <w:t>Which lawful basis we rely on may affect your data protection rights which are set out in brief below. You can find out more about your data protection rights and the exemptions which may apply on the ICO’s website:</w:t>
      </w:r>
    </w:p>
    <w:p w14:paraId="4A4E6CB7" w14:textId="77777777" w:rsidR="00A77B3E" w:rsidRDefault="00000000">
      <w:pPr>
        <w:pStyle w:val="any"/>
        <w:numPr>
          <w:ilvl w:val="0"/>
          <w:numId w:val="62"/>
        </w:numPr>
        <w:shd w:val="clear" w:color="auto" w:fill="F5F5F5"/>
        <w:spacing w:before="240" w:line="342" w:lineRule="atLeast"/>
        <w:ind w:left="840" w:right="240"/>
        <w:rPr>
          <w:sz w:val="23"/>
          <w:szCs w:val="23"/>
          <w:lang w:val="en" w:eastAsia="en"/>
        </w:rPr>
      </w:pPr>
      <w:r>
        <w:rPr>
          <w:rStyle w:val="Strong1"/>
          <w:sz w:val="23"/>
          <w:szCs w:val="23"/>
          <w:lang w:val="en" w:eastAsia="en"/>
        </w:rPr>
        <w:t>Your right of access</w:t>
      </w:r>
      <w:r>
        <w:rPr>
          <w:sz w:val="23"/>
          <w:szCs w:val="23"/>
          <w:lang w:val="en" w:eastAsia="en"/>
        </w:rPr>
        <w:t xml:space="preserve"> - You have the right to ask us for copies of your personal information. You can request other information such as details about where we get personal information from and who we share personal information with. There are some exemptions which means you may not receive all the information you ask for. </w:t>
      </w:r>
      <w:hyperlink r:id="rId8" w:anchor="roa" w:tgtFrame="_blank" w:tooltip="Your data protection rights" w:history="1">
        <w:r w:rsidR="00A77B3E">
          <w:rPr>
            <w:rStyle w:val="prosea"/>
            <w:sz w:val="23"/>
            <w:szCs w:val="23"/>
            <w:lang w:val="en" w:eastAsia="en"/>
          </w:rPr>
          <w:t>Read more about the right of access</w:t>
        </w:r>
      </w:hyperlink>
      <w:r>
        <w:rPr>
          <w:sz w:val="23"/>
          <w:szCs w:val="23"/>
          <w:lang w:val="en" w:eastAsia="en"/>
        </w:rPr>
        <w:t>.</w:t>
      </w:r>
    </w:p>
    <w:p w14:paraId="3DAD7881" w14:textId="77777777" w:rsidR="00A77B3E" w:rsidRDefault="00000000">
      <w:pPr>
        <w:pStyle w:val="any"/>
        <w:numPr>
          <w:ilvl w:val="0"/>
          <w:numId w:val="62"/>
        </w:numPr>
        <w:shd w:val="clear" w:color="auto" w:fill="F5F5F5"/>
        <w:spacing w:line="342" w:lineRule="atLeast"/>
        <w:ind w:left="840" w:right="240"/>
        <w:rPr>
          <w:sz w:val="23"/>
          <w:szCs w:val="23"/>
          <w:lang w:val="en" w:eastAsia="en"/>
        </w:rPr>
      </w:pPr>
      <w:r>
        <w:rPr>
          <w:rStyle w:val="Strong1"/>
          <w:sz w:val="23"/>
          <w:szCs w:val="23"/>
          <w:lang w:val="en" w:eastAsia="en"/>
        </w:rPr>
        <w:t>Your right to rectification</w:t>
      </w:r>
      <w:r>
        <w:rPr>
          <w:sz w:val="23"/>
          <w:szCs w:val="23"/>
          <w:lang w:val="en" w:eastAsia="en"/>
        </w:rPr>
        <w:t xml:space="preserve"> - You have the right to ask us to correct or delete personal information you think is inaccurate or incomplete. </w:t>
      </w:r>
      <w:hyperlink r:id="rId9" w:anchor="rtr" w:tgtFrame="_blank" w:tooltip="Your data protection rights" w:history="1">
        <w:r w:rsidR="00A77B3E">
          <w:rPr>
            <w:rStyle w:val="prosea"/>
            <w:sz w:val="23"/>
            <w:szCs w:val="23"/>
            <w:lang w:val="en" w:eastAsia="en"/>
          </w:rPr>
          <w:t>Read more about the right to rectification</w:t>
        </w:r>
      </w:hyperlink>
      <w:r>
        <w:rPr>
          <w:sz w:val="23"/>
          <w:szCs w:val="23"/>
          <w:lang w:val="en" w:eastAsia="en"/>
        </w:rPr>
        <w:t>.</w:t>
      </w:r>
    </w:p>
    <w:p w14:paraId="42F4C667" w14:textId="77777777" w:rsidR="00A77B3E" w:rsidRDefault="00000000">
      <w:pPr>
        <w:pStyle w:val="any"/>
        <w:numPr>
          <w:ilvl w:val="0"/>
          <w:numId w:val="62"/>
        </w:numPr>
        <w:shd w:val="clear" w:color="auto" w:fill="F5F5F5"/>
        <w:spacing w:line="342" w:lineRule="atLeast"/>
        <w:ind w:left="840" w:right="240"/>
        <w:rPr>
          <w:sz w:val="23"/>
          <w:szCs w:val="23"/>
          <w:lang w:val="en" w:eastAsia="en"/>
        </w:rPr>
      </w:pPr>
      <w:r>
        <w:rPr>
          <w:rStyle w:val="Strong1"/>
          <w:sz w:val="23"/>
          <w:szCs w:val="23"/>
          <w:lang w:val="en" w:eastAsia="en"/>
        </w:rPr>
        <w:lastRenderedPageBreak/>
        <w:t>Your right to erasure</w:t>
      </w:r>
      <w:r>
        <w:rPr>
          <w:sz w:val="23"/>
          <w:szCs w:val="23"/>
          <w:lang w:val="en" w:eastAsia="en"/>
        </w:rPr>
        <w:t xml:space="preserve"> - You have the right to ask us to delete your personal information. </w:t>
      </w:r>
      <w:hyperlink r:id="rId10" w:anchor="rte" w:tgtFrame="_blank" w:tooltip="Your data protection rights" w:history="1">
        <w:r w:rsidR="00A77B3E">
          <w:rPr>
            <w:rStyle w:val="prosea"/>
            <w:sz w:val="23"/>
            <w:szCs w:val="23"/>
            <w:lang w:val="en" w:eastAsia="en"/>
          </w:rPr>
          <w:t>Read more about the right to erasure</w:t>
        </w:r>
      </w:hyperlink>
      <w:r>
        <w:rPr>
          <w:sz w:val="23"/>
          <w:szCs w:val="23"/>
          <w:lang w:val="en" w:eastAsia="en"/>
        </w:rPr>
        <w:t>.</w:t>
      </w:r>
    </w:p>
    <w:p w14:paraId="436C3994" w14:textId="77777777" w:rsidR="00A77B3E" w:rsidRDefault="00000000">
      <w:pPr>
        <w:pStyle w:val="any"/>
        <w:numPr>
          <w:ilvl w:val="0"/>
          <w:numId w:val="62"/>
        </w:numPr>
        <w:shd w:val="clear" w:color="auto" w:fill="F5F5F5"/>
        <w:spacing w:line="342" w:lineRule="atLeast"/>
        <w:ind w:left="840" w:right="240"/>
        <w:rPr>
          <w:sz w:val="23"/>
          <w:szCs w:val="23"/>
          <w:lang w:val="en" w:eastAsia="en"/>
        </w:rPr>
      </w:pPr>
      <w:r>
        <w:rPr>
          <w:rStyle w:val="Strong1"/>
          <w:sz w:val="23"/>
          <w:szCs w:val="23"/>
          <w:lang w:val="en" w:eastAsia="en"/>
        </w:rPr>
        <w:t>Your right to restriction of processing</w:t>
      </w:r>
      <w:r>
        <w:rPr>
          <w:sz w:val="23"/>
          <w:szCs w:val="23"/>
          <w:lang w:val="en" w:eastAsia="en"/>
        </w:rPr>
        <w:t xml:space="preserve"> - You have the right to ask us to limit how we can use your personal information. </w:t>
      </w:r>
      <w:hyperlink r:id="rId11" w:anchor="rtrop" w:tgtFrame="_blank" w:tooltip="Your data protection rights" w:history="1">
        <w:r w:rsidR="00A77B3E">
          <w:rPr>
            <w:rStyle w:val="prosea"/>
            <w:sz w:val="23"/>
            <w:szCs w:val="23"/>
            <w:lang w:val="en" w:eastAsia="en"/>
          </w:rPr>
          <w:t>Read more about the right to restriction of processing</w:t>
        </w:r>
      </w:hyperlink>
      <w:r>
        <w:rPr>
          <w:sz w:val="23"/>
          <w:szCs w:val="23"/>
          <w:lang w:val="en" w:eastAsia="en"/>
        </w:rPr>
        <w:t>.</w:t>
      </w:r>
    </w:p>
    <w:p w14:paraId="29E9CCA4" w14:textId="77777777" w:rsidR="00A77B3E" w:rsidRDefault="00000000">
      <w:pPr>
        <w:pStyle w:val="any"/>
        <w:numPr>
          <w:ilvl w:val="0"/>
          <w:numId w:val="62"/>
        </w:numPr>
        <w:shd w:val="clear" w:color="auto" w:fill="F5F5F5"/>
        <w:spacing w:line="342" w:lineRule="atLeast"/>
        <w:ind w:left="840" w:right="240"/>
        <w:rPr>
          <w:sz w:val="23"/>
          <w:szCs w:val="23"/>
          <w:lang w:val="en" w:eastAsia="en"/>
        </w:rPr>
      </w:pPr>
      <w:r>
        <w:rPr>
          <w:rStyle w:val="Strong1"/>
          <w:sz w:val="23"/>
          <w:szCs w:val="23"/>
          <w:lang w:val="en" w:eastAsia="en"/>
        </w:rPr>
        <w:t>Your right to object to processing</w:t>
      </w:r>
      <w:r>
        <w:rPr>
          <w:sz w:val="23"/>
          <w:szCs w:val="23"/>
          <w:lang w:val="en" w:eastAsia="en"/>
        </w:rPr>
        <w:t xml:space="preserve"> - You have the right to object to the processing of your personal data. </w:t>
      </w:r>
      <w:hyperlink r:id="rId12" w:anchor="rto" w:tgtFrame="_blank" w:tooltip="Your data protection rights" w:history="1">
        <w:r w:rsidR="00A77B3E">
          <w:rPr>
            <w:rStyle w:val="prosea"/>
            <w:sz w:val="23"/>
            <w:szCs w:val="23"/>
            <w:lang w:val="en" w:eastAsia="en"/>
          </w:rPr>
          <w:t>Read more about the right to object to processing</w:t>
        </w:r>
      </w:hyperlink>
      <w:r>
        <w:rPr>
          <w:sz w:val="23"/>
          <w:szCs w:val="23"/>
          <w:lang w:val="en" w:eastAsia="en"/>
        </w:rPr>
        <w:t>.</w:t>
      </w:r>
    </w:p>
    <w:p w14:paraId="095C7C4F" w14:textId="77777777" w:rsidR="00A77B3E" w:rsidRDefault="00000000">
      <w:pPr>
        <w:pStyle w:val="any"/>
        <w:numPr>
          <w:ilvl w:val="0"/>
          <w:numId w:val="62"/>
        </w:numPr>
        <w:shd w:val="clear" w:color="auto" w:fill="F5F5F5"/>
        <w:spacing w:line="342" w:lineRule="atLeast"/>
        <w:ind w:left="840" w:right="240"/>
        <w:rPr>
          <w:sz w:val="23"/>
          <w:szCs w:val="23"/>
          <w:lang w:val="en" w:eastAsia="en"/>
        </w:rPr>
      </w:pPr>
      <w:r>
        <w:rPr>
          <w:rStyle w:val="Strong1"/>
          <w:sz w:val="23"/>
          <w:szCs w:val="23"/>
          <w:lang w:val="en" w:eastAsia="en"/>
        </w:rPr>
        <w:t>Your right to data portability</w:t>
      </w:r>
      <w:r>
        <w:rPr>
          <w:sz w:val="23"/>
          <w:szCs w:val="23"/>
          <w:lang w:val="en" w:eastAsia="en"/>
        </w:rPr>
        <w:t xml:space="preserve"> - You have the right to ask that we transfer the personal information you gave us to another </w:t>
      </w:r>
      <w:proofErr w:type="spellStart"/>
      <w:r>
        <w:rPr>
          <w:sz w:val="23"/>
          <w:szCs w:val="23"/>
          <w:lang w:val="en" w:eastAsia="en"/>
        </w:rPr>
        <w:t>organisation</w:t>
      </w:r>
      <w:proofErr w:type="spellEnd"/>
      <w:r>
        <w:rPr>
          <w:sz w:val="23"/>
          <w:szCs w:val="23"/>
          <w:lang w:val="en" w:eastAsia="en"/>
        </w:rPr>
        <w:t xml:space="preserve">, or to you. </w:t>
      </w:r>
      <w:hyperlink r:id="rId13" w:anchor="rtdp" w:tgtFrame="_blank" w:tooltip="Your data protection rights" w:history="1">
        <w:r w:rsidR="00A77B3E">
          <w:rPr>
            <w:rStyle w:val="prosea"/>
            <w:sz w:val="23"/>
            <w:szCs w:val="23"/>
            <w:lang w:val="en" w:eastAsia="en"/>
          </w:rPr>
          <w:t>Read more about the right to data portability</w:t>
        </w:r>
      </w:hyperlink>
      <w:r>
        <w:rPr>
          <w:sz w:val="23"/>
          <w:szCs w:val="23"/>
          <w:lang w:val="en" w:eastAsia="en"/>
        </w:rPr>
        <w:t>.</w:t>
      </w:r>
    </w:p>
    <w:p w14:paraId="3C19962D" w14:textId="77777777" w:rsidR="00A77B3E" w:rsidRDefault="00000000">
      <w:pPr>
        <w:pStyle w:val="any"/>
        <w:numPr>
          <w:ilvl w:val="0"/>
          <w:numId w:val="62"/>
        </w:numPr>
        <w:shd w:val="clear" w:color="auto" w:fill="F5F5F5"/>
        <w:spacing w:after="240" w:line="342" w:lineRule="atLeast"/>
        <w:ind w:left="840" w:right="240"/>
        <w:rPr>
          <w:sz w:val="23"/>
          <w:szCs w:val="23"/>
          <w:lang w:val="en" w:eastAsia="en"/>
        </w:rPr>
      </w:pPr>
      <w:r>
        <w:rPr>
          <w:rStyle w:val="Strong1"/>
          <w:sz w:val="23"/>
          <w:szCs w:val="23"/>
          <w:lang w:val="en" w:eastAsia="en"/>
        </w:rPr>
        <w:t>Your right to withdraw consent</w:t>
      </w:r>
      <w:r>
        <w:rPr>
          <w:sz w:val="23"/>
          <w:szCs w:val="23"/>
          <w:lang w:val="en" w:eastAsia="en"/>
        </w:rPr>
        <w:t xml:space="preserve"> – When we use consent as our lawful basis you have the right to withdraw your consent at any time. </w:t>
      </w:r>
      <w:hyperlink r:id="rId14" w:anchor="rtwc" w:tgtFrame="_blank" w:tooltip="Your data protection rights" w:history="1">
        <w:r w:rsidR="00A77B3E">
          <w:rPr>
            <w:rStyle w:val="prosea"/>
            <w:sz w:val="23"/>
            <w:szCs w:val="23"/>
            <w:lang w:val="en" w:eastAsia="en"/>
          </w:rPr>
          <w:t>Read more about the right to withdraw consent</w:t>
        </w:r>
      </w:hyperlink>
      <w:r>
        <w:rPr>
          <w:sz w:val="23"/>
          <w:szCs w:val="23"/>
          <w:lang w:val="en" w:eastAsia="en"/>
        </w:rPr>
        <w:t>.</w:t>
      </w:r>
    </w:p>
    <w:p w14:paraId="3CA30E05" w14:textId="77777777" w:rsidR="00A77B3E" w:rsidRDefault="00000000">
      <w:pPr>
        <w:pStyle w:val="prosert-blockany"/>
        <w:shd w:val="clear" w:color="auto" w:fill="F5F5F5"/>
        <w:spacing w:before="240" w:after="240" w:line="342" w:lineRule="atLeast"/>
        <w:ind w:left="240" w:right="240"/>
        <w:rPr>
          <w:sz w:val="23"/>
          <w:szCs w:val="23"/>
          <w:lang w:val="en" w:eastAsia="en"/>
        </w:rPr>
      </w:pPr>
      <w:r>
        <w:rPr>
          <w:sz w:val="23"/>
          <w:szCs w:val="23"/>
          <w:lang w:val="en" w:eastAsia="en"/>
        </w:rPr>
        <w:t>If you make a request, we must respond to you without undue delay and in any event within one month.</w:t>
      </w:r>
    </w:p>
    <w:p w14:paraId="565DAF34" w14:textId="77777777" w:rsidR="00A77B3E" w:rsidRDefault="00000000">
      <w:pPr>
        <w:pStyle w:val="prosert-blockany"/>
        <w:shd w:val="clear" w:color="auto" w:fill="F5F5F5"/>
        <w:spacing w:before="240" w:after="480" w:line="342" w:lineRule="atLeast"/>
        <w:ind w:left="240" w:right="240"/>
        <w:rPr>
          <w:sz w:val="23"/>
          <w:szCs w:val="23"/>
          <w:lang w:val="en" w:eastAsia="en"/>
        </w:rPr>
      </w:pPr>
      <w:r>
        <w:rPr>
          <w:sz w:val="23"/>
          <w:szCs w:val="23"/>
          <w:lang w:val="en" w:eastAsia="en"/>
        </w:rPr>
        <w:t>To make a data protection rights request, please contact us using the contact details at the top of this privacy notice.</w:t>
      </w:r>
    </w:p>
    <w:p w14:paraId="6317527A" w14:textId="77777777" w:rsidR="00A77B3E" w:rsidRDefault="00000000">
      <w:pPr>
        <w:pStyle w:val="prosenth-last-child1"/>
        <w:spacing w:before="240" w:line="375" w:lineRule="atLeast"/>
        <w:outlineLvl w:val="2"/>
        <w:rPr>
          <w:rFonts w:ascii="Georgia" w:eastAsia="Georgia" w:hAnsi="Georgia" w:cs="Georgia"/>
          <w:sz w:val="30"/>
          <w:szCs w:val="30"/>
          <w:lang w:val="en" w:eastAsia="en"/>
        </w:rPr>
      </w:pPr>
      <w:r>
        <w:rPr>
          <w:rFonts w:ascii="Georgia" w:eastAsia="Georgia" w:hAnsi="Georgia" w:cs="Georgia"/>
          <w:sz w:val="30"/>
          <w:szCs w:val="30"/>
          <w:lang w:val="en" w:eastAsia="en"/>
        </w:rPr>
        <w:t>Our lawful bases for the collection and use of your data</w:t>
      </w:r>
    </w:p>
    <w:p w14:paraId="10C40470" w14:textId="05A24C87" w:rsidR="00A77B3E" w:rsidRDefault="00000000">
      <w:pPr>
        <w:pStyle w:val="prosenth-child1"/>
        <w:spacing w:line="342" w:lineRule="atLeast"/>
        <w:rPr>
          <w:sz w:val="23"/>
          <w:szCs w:val="23"/>
          <w:lang w:val="en" w:eastAsia="en"/>
        </w:rPr>
      </w:pPr>
      <w:r>
        <w:rPr>
          <w:sz w:val="23"/>
          <w:szCs w:val="23"/>
          <w:lang w:val="en" w:eastAsia="en"/>
        </w:rPr>
        <w:t xml:space="preserve">Our lawful bases for collecting or using personal information to </w:t>
      </w:r>
      <w:r>
        <w:rPr>
          <w:rStyle w:val="Strong1"/>
          <w:sz w:val="23"/>
          <w:szCs w:val="23"/>
          <w:lang w:val="en" w:eastAsia="en"/>
        </w:rPr>
        <w:t xml:space="preserve">provide </w:t>
      </w:r>
      <w:r w:rsidR="005E5F49">
        <w:rPr>
          <w:rStyle w:val="Strong1"/>
          <w:sz w:val="23"/>
          <w:szCs w:val="23"/>
          <w:lang w:val="en" w:eastAsia="en"/>
        </w:rPr>
        <w:t xml:space="preserve">activities to our members and the public </w:t>
      </w:r>
      <w:r>
        <w:rPr>
          <w:sz w:val="23"/>
          <w:szCs w:val="23"/>
          <w:lang w:val="en" w:eastAsia="en"/>
        </w:rPr>
        <w:t>are:</w:t>
      </w:r>
    </w:p>
    <w:p w14:paraId="4AEB08AA" w14:textId="77777777" w:rsidR="00A77B3E" w:rsidRDefault="00000000">
      <w:pPr>
        <w:pStyle w:val="any"/>
        <w:numPr>
          <w:ilvl w:val="0"/>
          <w:numId w:val="63"/>
        </w:numPr>
        <w:spacing w:line="342" w:lineRule="atLeast"/>
        <w:ind w:left="600"/>
        <w:rPr>
          <w:sz w:val="23"/>
          <w:szCs w:val="23"/>
          <w:lang w:val="en" w:eastAsia="en"/>
        </w:rPr>
      </w:pPr>
      <w:r>
        <w:rPr>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14:paraId="35B842A4" w14:textId="77777777" w:rsidR="00A77B3E" w:rsidRDefault="00000000">
      <w:pPr>
        <w:pStyle w:val="any"/>
        <w:numPr>
          <w:ilvl w:val="0"/>
          <w:numId w:val="64"/>
        </w:numPr>
        <w:spacing w:line="342" w:lineRule="atLeast"/>
        <w:ind w:left="600"/>
        <w:rPr>
          <w:sz w:val="23"/>
          <w:szCs w:val="23"/>
          <w:lang w:val="en" w:eastAsia="en"/>
        </w:rPr>
      </w:pPr>
      <w:r>
        <w:rPr>
          <w:sz w:val="23"/>
          <w:szCs w:val="23"/>
          <w:lang w:val="en" w:eastAsia="en"/>
        </w:rPr>
        <w:t>Contract – we have to collect or use the information so we can enter into or carry out a contract with you. All of your data protection rights may apply except the right to object.</w:t>
      </w:r>
    </w:p>
    <w:p w14:paraId="78E16218" w14:textId="77777777" w:rsidR="00A77B3E" w:rsidRDefault="00000000">
      <w:pPr>
        <w:pStyle w:val="prosenth-child1"/>
        <w:spacing w:line="342" w:lineRule="atLeast"/>
        <w:rPr>
          <w:sz w:val="23"/>
          <w:szCs w:val="23"/>
          <w:lang w:val="en" w:eastAsia="en"/>
        </w:rPr>
      </w:pPr>
      <w:r>
        <w:rPr>
          <w:sz w:val="23"/>
          <w:szCs w:val="23"/>
          <w:lang w:val="en" w:eastAsia="en"/>
        </w:rPr>
        <w:t xml:space="preserve">Our lawful bases for collecting or using personal information to </w:t>
      </w:r>
      <w:r>
        <w:rPr>
          <w:rStyle w:val="Strong1"/>
          <w:sz w:val="23"/>
          <w:szCs w:val="23"/>
          <w:lang w:val="en" w:eastAsia="en"/>
        </w:rPr>
        <w:t xml:space="preserve">receive donations or funding and </w:t>
      </w:r>
      <w:proofErr w:type="spellStart"/>
      <w:r>
        <w:rPr>
          <w:rStyle w:val="Strong1"/>
          <w:sz w:val="23"/>
          <w:szCs w:val="23"/>
          <w:lang w:val="en" w:eastAsia="en"/>
        </w:rPr>
        <w:t>organise</w:t>
      </w:r>
      <w:proofErr w:type="spellEnd"/>
      <w:r>
        <w:rPr>
          <w:rStyle w:val="Strong1"/>
          <w:sz w:val="23"/>
          <w:szCs w:val="23"/>
          <w:lang w:val="en" w:eastAsia="en"/>
        </w:rPr>
        <w:t xml:space="preserve"> fundraising activities</w:t>
      </w:r>
      <w:r>
        <w:rPr>
          <w:sz w:val="23"/>
          <w:szCs w:val="23"/>
          <w:lang w:val="en" w:eastAsia="en"/>
        </w:rPr>
        <w:t xml:space="preserve"> are:</w:t>
      </w:r>
    </w:p>
    <w:p w14:paraId="797D2EB9" w14:textId="77777777" w:rsidR="00A77B3E" w:rsidRDefault="00000000">
      <w:pPr>
        <w:pStyle w:val="any"/>
        <w:numPr>
          <w:ilvl w:val="0"/>
          <w:numId w:val="65"/>
        </w:numPr>
        <w:spacing w:line="342" w:lineRule="atLeast"/>
        <w:ind w:left="600"/>
        <w:rPr>
          <w:sz w:val="23"/>
          <w:szCs w:val="23"/>
          <w:lang w:val="en" w:eastAsia="en"/>
        </w:rPr>
      </w:pPr>
      <w:r>
        <w:rPr>
          <w:sz w:val="23"/>
          <w:szCs w:val="23"/>
          <w:lang w:val="en" w:eastAsia="en"/>
        </w:rPr>
        <w:t>Contract – we have to collect or use the information so we can enter into or carry out a contract with you. All of your data protection rights may apply except the right to object.</w:t>
      </w:r>
    </w:p>
    <w:p w14:paraId="527660B9" w14:textId="77777777" w:rsidR="00A77B3E" w:rsidRDefault="00000000">
      <w:pPr>
        <w:pStyle w:val="any"/>
        <w:numPr>
          <w:ilvl w:val="0"/>
          <w:numId w:val="66"/>
        </w:numPr>
        <w:spacing w:line="342" w:lineRule="atLeast"/>
        <w:ind w:left="600"/>
        <w:rPr>
          <w:sz w:val="23"/>
          <w:szCs w:val="23"/>
          <w:lang w:val="en" w:eastAsia="en"/>
        </w:rPr>
      </w:pPr>
      <w:r>
        <w:rPr>
          <w:sz w:val="23"/>
          <w:szCs w:val="23"/>
          <w:lang w:val="en" w:eastAsia="en"/>
        </w:rPr>
        <w:t xml:space="preserve">Legitimate interests – we’re collecting or using your information because it benefits you, our </w:t>
      </w:r>
      <w:proofErr w:type="spellStart"/>
      <w:r>
        <w:rPr>
          <w:sz w:val="23"/>
          <w:szCs w:val="23"/>
          <w:lang w:val="en" w:eastAsia="en"/>
        </w:rPr>
        <w:t>organisation</w:t>
      </w:r>
      <w:proofErr w:type="spellEnd"/>
      <w:r>
        <w:rPr>
          <w:sz w:val="23"/>
          <w:szCs w:val="23"/>
          <w:lang w:val="en" w:eastAsia="en"/>
        </w:rPr>
        <w:t xml:space="preserve"> or someone else, without causing an undue risk of harm to anyone. All of your data protection rights may apply, except the right to portability. Our legitimate interests are:</w:t>
      </w:r>
    </w:p>
    <w:p w14:paraId="22697A3E" w14:textId="77777777" w:rsidR="00A77B3E" w:rsidRDefault="00000000">
      <w:pPr>
        <w:pStyle w:val="prosenth-child1"/>
        <w:spacing w:line="342" w:lineRule="atLeast"/>
        <w:rPr>
          <w:sz w:val="23"/>
          <w:szCs w:val="23"/>
          <w:lang w:val="en" w:eastAsia="en"/>
        </w:rPr>
      </w:pPr>
      <w:r>
        <w:rPr>
          <w:sz w:val="23"/>
          <w:szCs w:val="23"/>
          <w:lang w:val="en" w:eastAsia="en"/>
        </w:rPr>
        <w:t>For more information on our use of legitimate interests as a lawful basis you can contact us using the contact details set out above.</w:t>
      </w:r>
    </w:p>
    <w:p w14:paraId="4383589E" w14:textId="77777777" w:rsidR="00A77B3E" w:rsidRDefault="00000000">
      <w:pPr>
        <w:pStyle w:val="prosenth-child1"/>
        <w:spacing w:line="342" w:lineRule="atLeast"/>
        <w:rPr>
          <w:sz w:val="23"/>
          <w:szCs w:val="23"/>
          <w:lang w:val="en" w:eastAsia="en"/>
        </w:rPr>
      </w:pPr>
      <w:r>
        <w:rPr>
          <w:sz w:val="23"/>
          <w:szCs w:val="23"/>
          <w:lang w:val="en" w:eastAsia="en"/>
        </w:rPr>
        <w:lastRenderedPageBreak/>
        <w:t xml:space="preserve">Our lawful bases for collecting or using personal information </w:t>
      </w:r>
      <w:r>
        <w:rPr>
          <w:rStyle w:val="Strong1"/>
          <w:sz w:val="23"/>
          <w:szCs w:val="23"/>
          <w:lang w:val="en" w:eastAsia="en"/>
        </w:rPr>
        <w:t>for the prevention, detection, investigation or prosecution of crimes</w:t>
      </w:r>
      <w:r>
        <w:rPr>
          <w:sz w:val="23"/>
          <w:szCs w:val="23"/>
          <w:lang w:val="en" w:eastAsia="en"/>
        </w:rPr>
        <w:t xml:space="preserve"> are:</w:t>
      </w:r>
    </w:p>
    <w:p w14:paraId="20EB72CD" w14:textId="77777777" w:rsidR="00A77B3E" w:rsidRDefault="00000000">
      <w:pPr>
        <w:pStyle w:val="any"/>
        <w:numPr>
          <w:ilvl w:val="0"/>
          <w:numId w:val="68"/>
        </w:numPr>
        <w:spacing w:line="342" w:lineRule="atLeast"/>
        <w:ind w:left="600"/>
        <w:rPr>
          <w:sz w:val="23"/>
          <w:szCs w:val="23"/>
          <w:lang w:val="en" w:eastAsia="en"/>
        </w:rPr>
      </w:pPr>
      <w:r>
        <w:rPr>
          <w:sz w:val="23"/>
          <w:szCs w:val="23"/>
          <w:lang w:val="en" w:eastAsia="en"/>
        </w:rPr>
        <w:t>Legal obligation – we have to collect or use your information so we can comply with the law. All of your data protection rights may apply, except the right to erasure, the right to object and the right to data portability.</w:t>
      </w:r>
    </w:p>
    <w:p w14:paraId="039FEE4E" w14:textId="77777777" w:rsidR="00A77B3E" w:rsidRDefault="00000000">
      <w:pPr>
        <w:pStyle w:val="any"/>
        <w:numPr>
          <w:ilvl w:val="0"/>
          <w:numId w:val="69"/>
        </w:numPr>
        <w:spacing w:line="342" w:lineRule="atLeast"/>
        <w:ind w:left="600"/>
        <w:rPr>
          <w:sz w:val="23"/>
          <w:szCs w:val="23"/>
          <w:lang w:val="en" w:eastAsia="en"/>
        </w:rPr>
      </w:pPr>
      <w:r>
        <w:rPr>
          <w:sz w:val="23"/>
          <w:szCs w:val="23"/>
          <w:lang w:val="en" w:eastAsia="en"/>
        </w:rPr>
        <w:t xml:space="preserve">Legitimate interests – we’re collecting or using your information because it benefits you, our </w:t>
      </w:r>
      <w:proofErr w:type="spellStart"/>
      <w:r>
        <w:rPr>
          <w:sz w:val="23"/>
          <w:szCs w:val="23"/>
          <w:lang w:val="en" w:eastAsia="en"/>
        </w:rPr>
        <w:t>organisation</w:t>
      </w:r>
      <w:proofErr w:type="spellEnd"/>
      <w:r>
        <w:rPr>
          <w:sz w:val="23"/>
          <w:szCs w:val="23"/>
          <w:lang w:val="en" w:eastAsia="en"/>
        </w:rPr>
        <w:t xml:space="preserve"> or someone else, without causing an undue risk of harm to anyone. All of your data protection rights may apply, except the right to portability. Our legitimate interests are:</w:t>
      </w:r>
    </w:p>
    <w:p w14:paraId="2985D2EC" w14:textId="77777777" w:rsidR="00A77B3E" w:rsidRDefault="00000000">
      <w:pPr>
        <w:pStyle w:val="prosenth-child1"/>
        <w:spacing w:line="342" w:lineRule="atLeast"/>
        <w:rPr>
          <w:sz w:val="23"/>
          <w:szCs w:val="23"/>
          <w:lang w:val="en" w:eastAsia="en"/>
        </w:rPr>
      </w:pPr>
      <w:r>
        <w:rPr>
          <w:sz w:val="23"/>
          <w:szCs w:val="23"/>
          <w:lang w:val="en" w:eastAsia="en"/>
        </w:rPr>
        <w:t>For more information on our use of legitimate interests as a lawful basis you can contact us using the contact details set out above.</w:t>
      </w:r>
    </w:p>
    <w:p w14:paraId="0DF95E23" w14:textId="77777777" w:rsidR="00A77B3E" w:rsidRDefault="00000000">
      <w:pPr>
        <w:pStyle w:val="any"/>
        <w:numPr>
          <w:ilvl w:val="0"/>
          <w:numId w:val="71"/>
        </w:numPr>
        <w:spacing w:line="342" w:lineRule="atLeast"/>
        <w:ind w:left="600"/>
        <w:rPr>
          <w:sz w:val="23"/>
          <w:szCs w:val="23"/>
          <w:lang w:val="en" w:eastAsia="en"/>
        </w:rPr>
      </w:pPr>
      <w:r>
        <w:rPr>
          <w:sz w:val="23"/>
          <w:szCs w:val="23"/>
          <w:lang w:val="en" w:eastAsia="en"/>
        </w:rPr>
        <w:t>Vital interests – collecting or using the information is needed when someone’s physical or mental health or wellbeing is at urgent or serious risk. This includes an urgent need for life sustaining food, water, clothing or shelter. All of your data protection rights may apply, except the right to object and the right to portability.</w:t>
      </w:r>
    </w:p>
    <w:p w14:paraId="329D133F" w14:textId="77777777" w:rsidR="00A77B3E" w:rsidRDefault="00000000">
      <w:pPr>
        <w:pStyle w:val="prosenth-child1"/>
        <w:spacing w:line="342" w:lineRule="atLeast"/>
        <w:rPr>
          <w:sz w:val="23"/>
          <w:szCs w:val="23"/>
          <w:lang w:val="en" w:eastAsia="en"/>
        </w:rPr>
      </w:pPr>
      <w:r>
        <w:rPr>
          <w:sz w:val="23"/>
          <w:szCs w:val="23"/>
          <w:lang w:val="en" w:eastAsia="en"/>
        </w:rPr>
        <w:t xml:space="preserve">Our lawful bases for collecting or using personal information for </w:t>
      </w:r>
      <w:r>
        <w:rPr>
          <w:rStyle w:val="Strong1"/>
          <w:sz w:val="23"/>
          <w:szCs w:val="23"/>
          <w:lang w:val="en" w:eastAsia="en"/>
        </w:rPr>
        <w:t>service updates or marketing purposes</w:t>
      </w:r>
      <w:r>
        <w:rPr>
          <w:sz w:val="23"/>
          <w:szCs w:val="23"/>
          <w:lang w:val="en" w:eastAsia="en"/>
        </w:rPr>
        <w:t xml:space="preserve"> are:</w:t>
      </w:r>
    </w:p>
    <w:p w14:paraId="4EF82A02" w14:textId="77777777" w:rsidR="00A77B3E" w:rsidRDefault="00000000">
      <w:pPr>
        <w:pStyle w:val="any"/>
        <w:numPr>
          <w:ilvl w:val="0"/>
          <w:numId w:val="72"/>
        </w:numPr>
        <w:spacing w:line="342" w:lineRule="atLeast"/>
        <w:ind w:left="600"/>
        <w:rPr>
          <w:sz w:val="23"/>
          <w:szCs w:val="23"/>
          <w:lang w:val="en" w:eastAsia="en"/>
        </w:rPr>
      </w:pPr>
      <w:r>
        <w:rPr>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14:paraId="21706B91" w14:textId="77777777" w:rsidR="00A77B3E" w:rsidRDefault="00000000">
      <w:pPr>
        <w:pStyle w:val="any"/>
        <w:numPr>
          <w:ilvl w:val="0"/>
          <w:numId w:val="73"/>
        </w:numPr>
        <w:spacing w:line="342" w:lineRule="atLeast"/>
        <w:ind w:left="600"/>
        <w:rPr>
          <w:sz w:val="23"/>
          <w:szCs w:val="23"/>
          <w:lang w:val="en" w:eastAsia="en"/>
        </w:rPr>
      </w:pPr>
      <w:r>
        <w:rPr>
          <w:sz w:val="23"/>
          <w:szCs w:val="23"/>
          <w:lang w:val="en" w:eastAsia="en"/>
        </w:rPr>
        <w:t>Contract – we have to collect or use the information so we can enter into or carry out a contract with you. All of your data protection rights may apply except the right to object.</w:t>
      </w:r>
    </w:p>
    <w:p w14:paraId="70DB4F2C" w14:textId="77777777" w:rsidR="00A77B3E" w:rsidRDefault="00000000">
      <w:pPr>
        <w:pStyle w:val="any"/>
        <w:numPr>
          <w:ilvl w:val="0"/>
          <w:numId w:val="74"/>
        </w:numPr>
        <w:spacing w:line="342" w:lineRule="atLeast"/>
        <w:ind w:left="600"/>
        <w:rPr>
          <w:sz w:val="23"/>
          <w:szCs w:val="23"/>
          <w:lang w:val="en" w:eastAsia="en"/>
        </w:rPr>
      </w:pPr>
      <w:r>
        <w:rPr>
          <w:sz w:val="23"/>
          <w:szCs w:val="23"/>
          <w:lang w:val="en" w:eastAsia="en"/>
        </w:rPr>
        <w:t xml:space="preserve">Legitimate interests – we’re collecting or using your information because it benefits you, our </w:t>
      </w:r>
      <w:proofErr w:type="spellStart"/>
      <w:r>
        <w:rPr>
          <w:sz w:val="23"/>
          <w:szCs w:val="23"/>
          <w:lang w:val="en" w:eastAsia="en"/>
        </w:rPr>
        <w:t>organisation</w:t>
      </w:r>
      <w:proofErr w:type="spellEnd"/>
      <w:r>
        <w:rPr>
          <w:sz w:val="23"/>
          <w:szCs w:val="23"/>
          <w:lang w:val="en" w:eastAsia="en"/>
        </w:rPr>
        <w:t xml:space="preserve"> or someone else, without causing an undue risk of harm to anyone. All of your data protection rights may apply, except the right to portability. Our legitimate interests are:</w:t>
      </w:r>
    </w:p>
    <w:p w14:paraId="28793F5A" w14:textId="77777777" w:rsidR="00A77B3E" w:rsidRDefault="00000000">
      <w:pPr>
        <w:pStyle w:val="prosenth-child1"/>
        <w:spacing w:line="342" w:lineRule="atLeast"/>
        <w:rPr>
          <w:sz w:val="23"/>
          <w:szCs w:val="23"/>
          <w:lang w:val="en" w:eastAsia="en"/>
        </w:rPr>
      </w:pPr>
      <w:r>
        <w:rPr>
          <w:sz w:val="23"/>
          <w:szCs w:val="23"/>
          <w:lang w:val="en" w:eastAsia="en"/>
        </w:rPr>
        <w:t>For more information on our use of legitimate interests as a lawful basis you can contact us using the contact details set out above.</w:t>
      </w:r>
    </w:p>
    <w:p w14:paraId="4E80169E" w14:textId="77777777" w:rsidR="00A77B3E" w:rsidRDefault="00000000">
      <w:pPr>
        <w:pStyle w:val="prosenth-child1"/>
        <w:spacing w:line="342" w:lineRule="atLeast"/>
        <w:rPr>
          <w:sz w:val="23"/>
          <w:szCs w:val="23"/>
          <w:lang w:val="en" w:eastAsia="en"/>
        </w:rPr>
      </w:pPr>
      <w:r>
        <w:rPr>
          <w:sz w:val="23"/>
          <w:szCs w:val="23"/>
          <w:lang w:val="en" w:eastAsia="en"/>
        </w:rPr>
        <w:t xml:space="preserve">Our lawful bases for collecting or using personal information for </w:t>
      </w:r>
      <w:r>
        <w:rPr>
          <w:rStyle w:val="Strong1"/>
          <w:sz w:val="23"/>
          <w:szCs w:val="23"/>
          <w:lang w:val="en" w:eastAsia="en"/>
        </w:rPr>
        <w:t>research or archiving purposes</w:t>
      </w:r>
      <w:r>
        <w:rPr>
          <w:sz w:val="23"/>
          <w:szCs w:val="23"/>
          <w:lang w:val="en" w:eastAsia="en"/>
        </w:rPr>
        <w:t xml:space="preserve"> are:</w:t>
      </w:r>
    </w:p>
    <w:p w14:paraId="22F08AB6" w14:textId="77777777" w:rsidR="00A77B3E" w:rsidRDefault="00000000">
      <w:pPr>
        <w:pStyle w:val="any"/>
        <w:numPr>
          <w:ilvl w:val="0"/>
          <w:numId w:val="76"/>
        </w:numPr>
        <w:spacing w:line="342" w:lineRule="atLeast"/>
        <w:ind w:left="600"/>
        <w:rPr>
          <w:sz w:val="23"/>
          <w:szCs w:val="23"/>
          <w:lang w:val="en" w:eastAsia="en"/>
        </w:rPr>
      </w:pPr>
      <w:r>
        <w:rPr>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14:paraId="01061D65" w14:textId="77777777" w:rsidR="00A77B3E" w:rsidRDefault="00000000">
      <w:pPr>
        <w:pStyle w:val="any"/>
        <w:numPr>
          <w:ilvl w:val="0"/>
          <w:numId w:val="77"/>
        </w:numPr>
        <w:spacing w:line="342" w:lineRule="atLeast"/>
        <w:ind w:left="600"/>
        <w:rPr>
          <w:sz w:val="23"/>
          <w:szCs w:val="23"/>
          <w:lang w:val="en" w:eastAsia="en"/>
        </w:rPr>
      </w:pPr>
      <w:r>
        <w:rPr>
          <w:sz w:val="23"/>
          <w:szCs w:val="23"/>
          <w:lang w:val="en" w:eastAsia="en"/>
        </w:rPr>
        <w:t xml:space="preserve">Legitimate interests – we’re collecting or using your information because it benefits you, our </w:t>
      </w:r>
      <w:proofErr w:type="spellStart"/>
      <w:r>
        <w:rPr>
          <w:sz w:val="23"/>
          <w:szCs w:val="23"/>
          <w:lang w:val="en" w:eastAsia="en"/>
        </w:rPr>
        <w:t>organisation</w:t>
      </w:r>
      <w:proofErr w:type="spellEnd"/>
      <w:r>
        <w:rPr>
          <w:sz w:val="23"/>
          <w:szCs w:val="23"/>
          <w:lang w:val="en" w:eastAsia="en"/>
        </w:rPr>
        <w:t xml:space="preserve"> or someone else, without causing an undue risk of harm to anyone. All of your data protection rights may apply, except the right to portability. Our legitimate interests are:</w:t>
      </w:r>
    </w:p>
    <w:p w14:paraId="62A264C9" w14:textId="77777777" w:rsidR="00A77B3E" w:rsidRDefault="00000000">
      <w:pPr>
        <w:pStyle w:val="prosenth-child1"/>
        <w:spacing w:line="342" w:lineRule="atLeast"/>
        <w:rPr>
          <w:sz w:val="23"/>
          <w:szCs w:val="23"/>
          <w:lang w:val="en" w:eastAsia="en"/>
        </w:rPr>
      </w:pPr>
      <w:r>
        <w:rPr>
          <w:sz w:val="23"/>
          <w:szCs w:val="23"/>
          <w:lang w:val="en" w:eastAsia="en"/>
        </w:rPr>
        <w:t>For more information on our use of legitimate interests as a lawful basis you can contact us using the contact details set out above.</w:t>
      </w:r>
    </w:p>
    <w:p w14:paraId="0B015C99" w14:textId="77777777" w:rsidR="00A77B3E" w:rsidRDefault="00000000">
      <w:pPr>
        <w:pStyle w:val="prosenth-child1"/>
        <w:spacing w:line="342" w:lineRule="atLeast"/>
        <w:rPr>
          <w:sz w:val="23"/>
          <w:szCs w:val="23"/>
          <w:lang w:val="en" w:eastAsia="en"/>
        </w:rPr>
      </w:pPr>
      <w:r>
        <w:rPr>
          <w:sz w:val="23"/>
          <w:szCs w:val="23"/>
          <w:lang w:val="en" w:eastAsia="en"/>
        </w:rPr>
        <w:lastRenderedPageBreak/>
        <w:t xml:space="preserve">Our lawful bases for collecting or using personal information to </w:t>
      </w:r>
      <w:r>
        <w:rPr>
          <w:rStyle w:val="Strong1"/>
          <w:sz w:val="23"/>
          <w:szCs w:val="23"/>
          <w:lang w:val="en" w:eastAsia="en"/>
        </w:rPr>
        <w:t>comply with legal requirements</w:t>
      </w:r>
      <w:r>
        <w:rPr>
          <w:sz w:val="23"/>
          <w:szCs w:val="23"/>
          <w:lang w:val="en" w:eastAsia="en"/>
        </w:rPr>
        <w:t xml:space="preserve"> are:</w:t>
      </w:r>
    </w:p>
    <w:p w14:paraId="4E4A15E6" w14:textId="77777777" w:rsidR="00A77B3E" w:rsidRDefault="00000000">
      <w:pPr>
        <w:pStyle w:val="any"/>
        <w:numPr>
          <w:ilvl w:val="0"/>
          <w:numId w:val="79"/>
        </w:numPr>
        <w:spacing w:line="342" w:lineRule="atLeast"/>
        <w:ind w:left="600"/>
        <w:rPr>
          <w:sz w:val="23"/>
          <w:szCs w:val="23"/>
          <w:lang w:val="en" w:eastAsia="en"/>
        </w:rPr>
      </w:pPr>
      <w:r>
        <w:rPr>
          <w:sz w:val="23"/>
          <w:szCs w:val="23"/>
          <w:lang w:val="en" w:eastAsia="en"/>
        </w:rPr>
        <w:t xml:space="preserve">Legitimate interests – we’re collecting or using your information because it benefits you, our </w:t>
      </w:r>
      <w:proofErr w:type="spellStart"/>
      <w:r>
        <w:rPr>
          <w:sz w:val="23"/>
          <w:szCs w:val="23"/>
          <w:lang w:val="en" w:eastAsia="en"/>
        </w:rPr>
        <w:t>organisation</w:t>
      </w:r>
      <w:proofErr w:type="spellEnd"/>
      <w:r>
        <w:rPr>
          <w:sz w:val="23"/>
          <w:szCs w:val="23"/>
          <w:lang w:val="en" w:eastAsia="en"/>
        </w:rPr>
        <w:t xml:space="preserve"> or someone else, without causing an undue risk of harm to anyone. All of your data protection rights may apply, except the right to portability. Our legitimate interests are:</w:t>
      </w:r>
    </w:p>
    <w:p w14:paraId="0B36FADD" w14:textId="77777777" w:rsidR="00A77B3E" w:rsidRDefault="00000000">
      <w:pPr>
        <w:pStyle w:val="prosenth-child1"/>
        <w:spacing w:line="342" w:lineRule="atLeast"/>
        <w:rPr>
          <w:sz w:val="23"/>
          <w:szCs w:val="23"/>
          <w:lang w:val="en" w:eastAsia="en"/>
        </w:rPr>
      </w:pPr>
      <w:r>
        <w:rPr>
          <w:sz w:val="23"/>
          <w:szCs w:val="23"/>
          <w:lang w:val="en" w:eastAsia="en"/>
        </w:rPr>
        <w:t>For more information on our use of legitimate interests as a lawful basis you can contact us using the contact details set out above.</w:t>
      </w:r>
    </w:p>
    <w:p w14:paraId="5742AFC0" w14:textId="77777777" w:rsidR="00A77B3E" w:rsidRDefault="00000000">
      <w:pPr>
        <w:pStyle w:val="any"/>
        <w:numPr>
          <w:ilvl w:val="0"/>
          <w:numId w:val="81"/>
        </w:numPr>
        <w:spacing w:line="342" w:lineRule="atLeast"/>
        <w:ind w:left="600"/>
        <w:rPr>
          <w:sz w:val="23"/>
          <w:szCs w:val="23"/>
          <w:lang w:val="en" w:eastAsia="en"/>
        </w:rPr>
      </w:pPr>
      <w:r>
        <w:rPr>
          <w:sz w:val="23"/>
          <w:szCs w:val="23"/>
          <w:lang w:val="en" w:eastAsia="en"/>
        </w:rPr>
        <w:t>Vital interests – collecting or using the information is needed when someone’s physical or mental health or wellbeing is at urgent or serious risk. This includes an urgent need for life sustaining food, water, clothing or shelter. All of your data protection rights may apply, except the right to object and the right to portability.</w:t>
      </w:r>
    </w:p>
    <w:p w14:paraId="345D2CD2" w14:textId="77777777" w:rsidR="00A77B3E" w:rsidRDefault="00000000">
      <w:pPr>
        <w:pStyle w:val="prosenth-child1"/>
        <w:spacing w:line="342" w:lineRule="atLeast"/>
        <w:rPr>
          <w:sz w:val="23"/>
          <w:szCs w:val="23"/>
          <w:lang w:val="en" w:eastAsia="en"/>
        </w:rPr>
      </w:pPr>
      <w:r>
        <w:rPr>
          <w:sz w:val="23"/>
          <w:szCs w:val="23"/>
          <w:lang w:val="en" w:eastAsia="en"/>
        </w:rPr>
        <w:t xml:space="preserve">Our lawful bases for collecting or using personal information for </w:t>
      </w:r>
      <w:r>
        <w:rPr>
          <w:rStyle w:val="Strong1"/>
          <w:sz w:val="23"/>
          <w:szCs w:val="23"/>
          <w:lang w:val="en" w:eastAsia="en"/>
        </w:rPr>
        <w:t>dealing with queries, complaints or claims</w:t>
      </w:r>
      <w:r>
        <w:rPr>
          <w:sz w:val="23"/>
          <w:szCs w:val="23"/>
          <w:lang w:val="en" w:eastAsia="en"/>
        </w:rPr>
        <w:t xml:space="preserve"> are:</w:t>
      </w:r>
    </w:p>
    <w:p w14:paraId="758D467C" w14:textId="77777777" w:rsidR="00A77B3E" w:rsidRDefault="00000000">
      <w:pPr>
        <w:pStyle w:val="any"/>
        <w:numPr>
          <w:ilvl w:val="0"/>
          <w:numId w:val="82"/>
        </w:numPr>
        <w:spacing w:line="342" w:lineRule="atLeast"/>
        <w:ind w:left="600"/>
        <w:rPr>
          <w:sz w:val="23"/>
          <w:szCs w:val="23"/>
          <w:lang w:val="en" w:eastAsia="en"/>
        </w:rPr>
      </w:pPr>
      <w:r>
        <w:rPr>
          <w:rStyle w:val="Strong1"/>
          <w:sz w:val="23"/>
          <w:szCs w:val="23"/>
          <w:lang w:val="en" w:eastAsia="en"/>
        </w:rPr>
        <w:t>Consent</w:t>
      </w:r>
      <w:r>
        <w:rPr>
          <w:sz w:val="23"/>
          <w:szCs w:val="23"/>
          <w:lang w:val="en" w:eastAsia="en"/>
        </w:rPr>
        <w:t xml:space="preserve"> - we have permission from you after we gave you all the relevant information. All of your data protection rights may apply, except the right to object. To be clear, you do have the right to withdraw your consent at any time.</w:t>
      </w:r>
    </w:p>
    <w:p w14:paraId="47D5E6DA" w14:textId="77777777" w:rsidR="00A77B3E" w:rsidRDefault="00000000">
      <w:pPr>
        <w:pStyle w:val="any"/>
        <w:numPr>
          <w:ilvl w:val="0"/>
          <w:numId w:val="83"/>
        </w:numPr>
        <w:spacing w:line="342" w:lineRule="atLeast"/>
        <w:ind w:left="600"/>
        <w:rPr>
          <w:sz w:val="23"/>
          <w:szCs w:val="23"/>
          <w:lang w:val="en" w:eastAsia="en"/>
        </w:rPr>
      </w:pPr>
      <w:r>
        <w:rPr>
          <w:rStyle w:val="Strong1"/>
          <w:sz w:val="23"/>
          <w:szCs w:val="23"/>
          <w:lang w:val="en" w:eastAsia="en"/>
        </w:rPr>
        <w:t>Contract</w:t>
      </w:r>
      <w:r>
        <w:rPr>
          <w:sz w:val="23"/>
          <w:szCs w:val="23"/>
          <w:lang w:val="en" w:eastAsia="en"/>
        </w:rPr>
        <w:t xml:space="preserve"> – we have to collect or use the information so we can enter into or carry out a contract with you. All of your data protection rights may apply except the right to object.</w:t>
      </w:r>
    </w:p>
    <w:p w14:paraId="740610EF" w14:textId="77777777" w:rsidR="00A77B3E" w:rsidRDefault="00000000">
      <w:pPr>
        <w:pStyle w:val="any"/>
        <w:numPr>
          <w:ilvl w:val="0"/>
          <w:numId w:val="84"/>
        </w:numPr>
        <w:spacing w:line="342" w:lineRule="atLeast"/>
        <w:ind w:left="600"/>
        <w:rPr>
          <w:sz w:val="23"/>
          <w:szCs w:val="23"/>
          <w:lang w:val="en" w:eastAsia="en"/>
        </w:rPr>
      </w:pPr>
      <w:r>
        <w:rPr>
          <w:rStyle w:val="Strong1"/>
          <w:sz w:val="23"/>
          <w:szCs w:val="23"/>
          <w:lang w:val="en" w:eastAsia="en"/>
        </w:rPr>
        <w:t>Legitimate interests</w:t>
      </w:r>
      <w:r>
        <w:rPr>
          <w:sz w:val="23"/>
          <w:szCs w:val="23"/>
          <w:lang w:val="en" w:eastAsia="en"/>
        </w:rPr>
        <w:t xml:space="preserve"> – we’re collecting or using your information because it benefits you, our </w:t>
      </w:r>
      <w:proofErr w:type="spellStart"/>
      <w:r>
        <w:rPr>
          <w:sz w:val="23"/>
          <w:szCs w:val="23"/>
          <w:lang w:val="en" w:eastAsia="en"/>
        </w:rPr>
        <w:t>organisation</w:t>
      </w:r>
      <w:proofErr w:type="spellEnd"/>
      <w:r>
        <w:rPr>
          <w:sz w:val="23"/>
          <w:szCs w:val="23"/>
          <w:lang w:val="en" w:eastAsia="en"/>
        </w:rPr>
        <w:t xml:space="preserve"> or someone else, without causing an undue risk of harm to anyone. All of your data protection rights may apply, except the right to portability. Our legitimate interests are:</w:t>
      </w:r>
    </w:p>
    <w:p w14:paraId="27C49590" w14:textId="77777777" w:rsidR="00A77B3E" w:rsidRDefault="00000000">
      <w:pPr>
        <w:pStyle w:val="prosenth-child1"/>
        <w:spacing w:line="342" w:lineRule="atLeast"/>
        <w:rPr>
          <w:sz w:val="23"/>
          <w:szCs w:val="23"/>
          <w:lang w:val="en" w:eastAsia="en"/>
        </w:rPr>
      </w:pPr>
      <w:r>
        <w:rPr>
          <w:sz w:val="23"/>
          <w:szCs w:val="23"/>
          <w:lang w:val="en" w:eastAsia="en"/>
        </w:rPr>
        <w:t>For more information on our use of legitimate interests as a lawful basis you can contact us using the contact details set out above.</w:t>
      </w:r>
    </w:p>
    <w:p w14:paraId="3BAA8F01" w14:textId="77777777" w:rsidR="00A77B3E" w:rsidRDefault="00000000">
      <w:pPr>
        <w:pStyle w:val="prosenth-child1"/>
        <w:spacing w:line="428" w:lineRule="atLeast"/>
        <w:outlineLvl w:val="1"/>
        <w:rPr>
          <w:rFonts w:ascii="Georgia" w:eastAsia="Georgia" w:hAnsi="Georgia" w:cs="Georgia"/>
          <w:sz w:val="34"/>
          <w:szCs w:val="34"/>
          <w:lang w:val="en" w:eastAsia="en"/>
        </w:rPr>
      </w:pPr>
      <w:bookmarkStart w:id="3" w:name="infofrom"/>
      <w:bookmarkEnd w:id="3"/>
      <w:r>
        <w:rPr>
          <w:rFonts w:ascii="Georgia" w:eastAsia="Georgia" w:hAnsi="Georgia" w:cs="Georgia"/>
          <w:sz w:val="34"/>
          <w:szCs w:val="34"/>
          <w:lang w:val="en" w:eastAsia="en"/>
        </w:rPr>
        <w:t>Where we get personal information from</w:t>
      </w:r>
    </w:p>
    <w:p w14:paraId="193CDD1A" w14:textId="77777777" w:rsidR="00A77B3E" w:rsidRDefault="00000000">
      <w:pPr>
        <w:pStyle w:val="any"/>
        <w:numPr>
          <w:ilvl w:val="0"/>
          <w:numId w:val="86"/>
        </w:numPr>
        <w:spacing w:line="342" w:lineRule="atLeast"/>
        <w:ind w:left="600"/>
        <w:rPr>
          <w:sz w:val="23"/>
          <w:szCs w:val="23"/>
          <w:lang w:val="en" w:eastAsia="en"/>
        </w:rPr>
      </w:pPr>
      <w:r>
        <w:rPr>
          <w:sz w:val="23"/>
          <w:szCs w:val="23"/>
          <w:lang w:val="en" w:eastAsia="en"/>
        </w:rPr>
        <w:t>Directly from you</w:t>
      </w:r>
    </w:p>
    <w:p w14:paraId="4CB29974" w14:textId="176B9C52" w:rsidR="005E5F49" w:rsidRDefault="005E5F49">
      <w:pPr>
        <w:pStyle w:val="any"/>
        <w:numPr>
          <w:ilvl w:val="0"/>
          <w:numId w:val="86"/>
        </w:numPr>
        <w:spacing w:line="342" w:lineRule="atLeast"/>
        <w:ind w:left="600"/>
        <w:rPr>
          <w:sz w:val="23"/>
          <w:szCs w:val="23"/>
          <w:lang w:val="en" w:eastAsia="en"/>
        </w:rPr>
      </w:pPr>
      <w:r>
        <w:rPr>
          <w:sz w:val="23"/>
          <w:szCs w:val="23"/>
          <w:lang w:val="en" w:eastAsia="en"/>
        </w:rPr>
        <w:t>From our service providers</w:t>
      </w:r>
    </w:p>
    <w:p w14:paraId="4EFAE9B7" w14:textId="77777777" w:rsidR="00A77B3E" w:rsidRDefault="00000000">
      <w:pPr>
        <w:pStyle w:val="prosenth-child1"/>
        <w:spacing w:line="428" w:lineRule="atLeast"/>
        <w:outlineLvl w:val="1"/>
        <w:rPr>
          <w:rFonts w:ascii="Georgia" w:eastAsia="Georgia" w:hAnsi="Georgia" w:cs="Georgia"/>
          <w:sz w:val="34"/>
          <w:szCs w:val="34"/>
          <w:lang w:val="en" w:eastAsia="en"/>
        </w:rPr>
      </w:pPr>
      <w:bookmarkStart w:id="4" w:name="retention"/>
      <w:bookmarkEnd w:id="4"/>
      <w:r>
        <w:rPr>
          <w:rFonts w:ascii="Georgia" w:eastAsia="Georgia" w:hAnsi="Georgia" w:cs="Georgia"/>
          <w:sz w:val="34"/>
          <w:szCs w:val="34"/>
          <w:lang w:val="en" w:eastAsia="en"/>
        </w:rPr>
        <w:t>How long we keep information</w:t>
      </w:r>
    </w:p>
    <w:p w14:paraId="7E189A4B" w14:textId="77F97996" w:rsidR="00A77B3E" w:rsidRDefault="005E5F49" w:rsidP="005E5F49">
      <w:pPr>
        <w:pStyle w:val="prosenth-child1"/>
        <w:spacing w:after="240" w:line="342" w:lineRule="atLeast"/>
        <w:rPr>
          <w:sz w:val="23"/>
          <w:szCs w:val="23"/>
          <w:lang w:val="en" w:eastAsia="en"/>
        </w:rPr>
      </w:pPr>
      <w:r>
        <w:rPr>
          <w:sz w:val="23"/>
          <w:szCs w:val="23"/>
          <w:lang w:val="en" w:eastAsia="en"/>
        </w:rPr>
        <w:t>We will typically retain your personal data for up to 7 years.</w:t>
      </w:r>
    </w:p>
    <w:p w14:paraId="10E432C0" w14:textId="77777777" w:rsidR="00A77B3E" w:rsidRDefault="00000000">
      <w:pPr>
        <w:pStyle w:val="prosenth-child1"/>
        <w:spacing w:line="428" w:lineRule="atLeast"/>
        <w:outlineLvl w:val="1"/>
        <w:rPr>
          <w:rFonts w:ascii="Georgia" w:eastAsia="Georgia" w:hAnsi="Georgia" w:cs="Georgia"/>
          <w:sz w:val="34"/>
          <w:szCs w:val="34"/>
          <w:lang w:val="en" w:eastAsia="en"/>
        </w:rPr>
      </w:pPr>
      <w:bookmarkStart w:id="5" w:name="share"/>
      <w:bookmarkEnd w:id="5"/>
      <w:r>
        <w:rPr>
          <w:rFonts w:ascii="Georgia" w:eastAsia="Georgia" w:hAnsi="Georgia" w:cs="Georgia"/>
          <w:sz w:val="34"/>
          <w:szCs w:val="34"/>
          <w:lang w:val="en" w:eastAsia="en"/>
        </w:rPr>
        <w:t>Who we share information with</w:t>
      </w:r>
    </w:p>
    <w:p w14:paraId="1D7B9AD6" w14:textId="77777777" w:rsidR="00A77B3E" w:rsidRDefault="00000000">
      <w:pPr>
        <w:pStyle w:val="prosenth-child1"/>
        <w:spacing w:line="375" w:lineRule="atLeast"/>
        <w:outlineLvl w:val="2"/>
        <w:rPr>
          <w:rFonts w:ascii="Georgia" w:eastAsia="Georgia" w:hAnsi="Georgia" w:cs="Georgia"/>
          <w:sz w:val="30"/>
          <w:szCs w:val="30"/>
          <w:lang w:val="en" w:eastAsia="en"/>
        </w:rPr>
      </w:pPr>
      <w:r>
        <w:rPr>
          <w:rFonts w:ascii="Georgia" w:eastAsia="Georgia" w:hAnsi="Georgia" w:cs="Georgia"/>
          <w:sz w:val="30"/>
          <w:szCs w:val="30"/>
          <w:lang w:val="en" w:eastAsia="en"/>
        </w:rPr>
        <w:t>Data processors</w:t>
      </w:r>
    </w:p>
    <w:p w14:paraId="29EFC83A" w14:textId="77777777" w:rsidR="00A77B3E" w:rsidRDefault="00000000">
      <w:pPr>
        <w:pStyle w:val="prosenth-child1"/>
        <w:spacing w:after="240" w:line="342" w:lineRule="atLeast"/>
        <w:rPr>
          <w:sz w:val="23"/>
          <w:szCs w:val="23"/>
          <w:lang w:val="en" w:eastAsia="en"/>
        </w:rPr>
      </w:pPr>
      <w:proofErr w:type="spellStart"/>
      <w:r>
        <w:rPr>
          <w:rStyle w:val="Strong1"/>
          <w:sz w:val="23"/>
          <w:szCs w:val="23"/>
          <w:lang w:val="en" w:eastAsia="en"/>
        </w:rPr>
        <w:t>Informtion</w:t>
      </w:r>
      <w:proofErr w:type="spellEnd"/>
      <w:r>
        <w:rPr>
          <w:rStyle w:val="Strong1"/>
          <w:sz w:val="23"/>
          <w:szCs w:val="23"/>
          <w:lang w:val="en" w:eastAsia="en"/>
        </w:rPr>
        <w:t xml:space="preserve"> technology providers</w:t>
      </w:r>
    </w:p>
    <w:p w14:paraId="6EE133A8" w14:textId="52E7594A" w:rsidR="00A77B3E" w:rsidRDefault="00000000">
      <w:pPr>
        <w:pStyle w:val="prosenth-last-child1"/>
        <w:spacing w:before="240" w:line="342" w:lineRule="atLeast"/>
        <w:rPr>
          <w:sz w:val="23"/>
          <w:szCs w:val="23"/>
          <w:lang w:val="en" w:eastAsia="en"/>
        </w:rPr>
      </w:pPr>
      <w:r>
        <w:rPr>
          <w:sz w:val="23"/>
          <w:szCs w:val="23"/>
          <w:lang w:val="en" w:eastAsia="en"/>
        </w:rPr>
        <w:t>This data processor does the following activities for us: Provide our website, document management, membership management</w:t>
      </w:r>
      <w:r w:rsidR="005E5F49">
        <w:rPr>
          <w:sz w:val="23"/>
          <w:szCs w:val="23"/>
          <w:lang w:val="en" w:eastAsia="en"/>
        </w:rPr>
        <w:t>, billing management,</w:t>
      </w:r>
      <w:r>
        <w:rPr>
          <w:sz w:val="23"/>
          <w:szCs w:val="23"/>
          <w:lang w:val="en" w:eastAsia="en"/>
        </w:rPr>
        <w:t xml:space="preserve"> and photograph management services. </w:t>
      </w:r>
    </w:p>
    <w:p w14:paraId="5087A506" w14:textId="77777777" w:rsidR="00A77B3E" w:rsidRDefault="00000000">
      <w:pPr>
        <w:pStyle w:val="prosenth-child1"/>
        <w:spacing w:line="375" w:lineRule="atLeast"/>
        <w:outlineLvl w:val="2"/>
        <w:rPr>
          <w:rFonts w:ascii="Georgia" w:eastAsia="Georgia" w:hAnsi="Georgia" w:cs="Georgia"/>
          <w:sz w:val="30"/>
          <w:szCs w:val="30"/>
          <w:lang w:val="en" w:eastAsia="en"/>
        </w:rPr>
      </w:pPr>
      <w:r>
        <w:rPr>
          <w:rFonts w:ascii="Georgia" w:eastAsia="Georgia" w:hAnsi="Georgia" w:cs="Georgia"/>
          <w:sz w:val="30"/>
          <w:szCs w:val="30"/>
          <w:lang w:val="en" w:eastAsia="en"/>
        </w:rPr>
        <w:t>Others we share personal information with</w:t>
      </w:r>
    </w:p>
    <w:p w14:paraId="7ED2ADB8" w14:textId="77777777" w:rsidR="00A77B3E" w:rsidRDefault="00000000">
      <w:pPr>
        <w:pStyle w:val="any"/>
        <w:numPr>
          <w:ilvl w:val="0"/>
          <w:numId w:val="87"/>
        </w:numPr>
        <w:spacing w:line="342" w:lineRule="atLeast"/>
        <w:ind w:left="600"/>
        <w:rPr>
          <w:sz w:val="23"/>
          <w:szCs w:val="23"/>
          <w:lang w:val="en" w:eastAsia="en"/>
        </w:rPr>
      </w:pPr>
      <w:r>
        <w:rPr>
          <w:sz w:val="23"/>
          <w:szCs w:val="23"/>
          <w:lang w:val="en" w:eastAsia="en"/>
        </w:rPr>
        <w:t>Insurance companies, brokers and other intermediaries</w:t>
      </w:r>
    </w:p>
    <w:p w14:paraId="735F642D" w14:textId="77777777" w:rsidR="00A77B3E" w:rsidRDefault="00000000">
      <w:pPr>
        <w:pStyle w:val="any"/>
        <w:numPr>
          <w:ilvl w:val="0"/>
          <w:numId w:val="88"/>
        </w:numPr>
        <w:spacing w:line="342" w:lineRule="atLeast"/>
        <w:ind w:left="600"/>
        <w:rPr>
          <w:sz w:val="23"/>
          <w:szCs w:val="23"/>
          <w:lang w:val="en" w:eastAsia="en"/>
        </w:rPr>
      </w:pPr>
      <w:r>
        <w:rPr>
          <w:sz w:val="23"/>
          <w:szCs w:val="23"/>
          <w:lang w:val="en" w:eastAsia="en"/>
        </w:rPr>
        <w:lastRenderedPageBreak/>
        <w:t xml:space="preserve">Charities and voluntary </w:t>
      </w:r>
      <w:proofErr w:type="spellStart"/>
      <w:r>
        <w:rPr>
          <w:sz w:val="23"/>
          <w:szCs w:val="23"/>
          <w:lang w:val="en" w:eastAsia="en"/>
        </w:rPr>
        <w:t>organisations</w:t>
      </w:r>
      <w:proofErr w:type="spellEnd"/>
    </w:p>
    <w:p w14:paraId="2D93079D" w14:textId="77777777" w:rsidR="00A77B3E" w:rsidRDefault="00000000">
      <w:pPr>
        <w:pStyle w:val="any"/>
        <w:numPr>
          <w:ilvl w:val="0"/>
          <w:numId w:val="89"/>
        </w:numPr>
        <w:spacing w:line="342" w:lineRule="atLeast"/>
        <w:ind w:left="600"/>
        <w:rPr>
          <w:sz w:val="23"/>
          <w:szCs w:val="23"/>
          <w:lang w:val="en" w:eastAsia="en"/>
        </w:rPr>
      </w:pPr>
      <w:r>
        <w:rPr>
          <w:sz w:val="23"/>
          <w:szCs w:val="23"/>
          <w:lang w:val="en" w:eastAsia="en"/>
        </w:rPr>
        <w:t>Emergency services</w:t>
      </w:r>
    </w:p>
    <w:p w14:paraId="7C97CFD9" w14:textId="77777777" w:rsidR="00A77B3E" w:rsidRDefault="00000000">
      <w:pPr>
        <w:pStyle w:val="any"/>
        <w:numPr>
          <w:ilvl w:val="0"/>
          <w:numId w:val="90"/>
        </w:numPr>
        <w:spacing w:line="342" w:lineRule="atLeast"/>
        <w:ind w:left="600"/>
        <w:rPr>
          <w:sz w:val="23"/>
          <w:szCs w:val="23"/>
          <w:lang w:val="en" w:eastAsia="en"/>
        </w:rPr>
      </w:pPr>
      <w:r>
        <w:rPr>
          <w:sz w:val="23"/>
          <w:szCs w:val="23"/>
          <w:lang w:val="en" w:eastAsia="en"/>
        </w:rPr>
        <w:t>Professional advisors</w:t>
      </w:r>
    </w:p>
    <w:p w14:paraId="670DB26A" w14:textId="77777777" w:rsidR="00A77B3E" w:rsidRDefault="00000000">
      <w:pPr>
        <w:pStyle w:val="any"/>
        <w:numPr>
          <w:ilvl w:val="0"/>
          <w:numId w:val="91"/>
        </w:numPr>
        <w:spacing w:line="342" w:lineRule="atLeast"/>
        <w:ind w:left="600"/>
        <w:rPr>
          <w:sz w:val="23"/>
          <w:szCs w:val="23"/>
          <w:lang w:val="en" w:eastAsia="en"/>
        </w:rPr>
      </w:pPr>
      <w:proofErr w:type="spellStart"/>
      <w:r>
        <w:rPr>
          <w:sz w:val="23"/>
          <w:szCs w:val="23"/>
          <w:lang w:val="en" w:eastAsia="en"/>
        </w:rPr>
        <w:t>Organisations</w:t>
      </w:r>
      <w:proofErr w:type="spellEnd"/>
      <w:r>
        <w:rPr>
          <w:sz w:val="23"/>
          <w:szCs w:val="23"/>
          <w:lang w:val="en" w:eastAsia="en"/>
        </w:rPr>
        <w:t xml:space="preserve"> we’re legally obliged to share personal information with</w:t>
      </w:r>
    </w:p>
    <w:p w14:paraId="13826CA5" w14:textId="77777777" w:rsidR="00A77B3E" w:rsidRDefault="00000000">
      <w:pPr>
        <w:pStyle w:val="any"/>
        <w:numPr>
          <w:ilvl w:val="0"/>
          <w:numId w:val="92"/>
        </w:numPr>
        <w:spacing w:line="342" w:lineRule="atLeast"/>
        <w:ind w:left="600"/>
        <w:rPr>
          <w:sz w:val="23"/>
          <w:szCs w:val="23"/>
          <w:lang w:val="en" w:eastAsia="en"/>
        </w:rPr>
      </w:pPr>
      <w:r>
        <w:rPr>
          <w:sz w:val="23"/>
          <w:szCs w:val="23"/>
          <w:lang w:val="en" w:eastAsia="en"/>
        </w:rPr>
        <w:t>Publicly on our website, social media or other marketing and information media</w:t>
      </w:r>
    </w:p>
    <w:p w14:paraId="0D8EAB25" w14:textId="77777777" w:rsidR="00A77B3E" w:rsidRDefault="00000000">
      <w:pPr>
        <w:pStyle w:val="any"/>
        <w:numPr>
          <w:ilvl w:val="0"/>
          <w:numId w:val="93"/>
        </w:numPr>
        <w:spacing w:line="342" w:lineRule="atLeast"/>
        <w:ind w:left="600"/>
        <w:rPr>
          <w:sz w:val="23"/>
          <w:szCs w:val="23"/>
          <w:lang w:val="en" w:eastAsia="en"/>
        </w:rPr>
      </w:pPr>
      <w:r>
        <w:rPr>
          <w:sz w:val="23"/>
          <w:szCs w:val="23"/>
          <w:lang w:val="en" w:eastAsia="en"/>
        </w:rPr>
        <w:t>Suppliers and service providers</w:t>
      </w:r>
    </w:p>
    <w:p w14:paraId="35485C92" w14:textId="77777777" w:rsidR="00A77B3E" w:rsidRDefault="00000000">
      <w:pPr>
        <w:pStyle w:val="any"/>
        <w:numPr>
          <w:ilvl w:val="0"/>
          <w:numId w:val="94"/>
        </w:numPr>
        <w:spacing w:line="342" w:lineRule="atLeast"/>
        <w:ind w:left="600"/>
        <w:rPr>
          <w:sz w:val="23"/>
          <w:szCs w:val="23"/>
          <w:lang w:val="en" w:eastAsia="en"/>
        </w:rPr>
      </w:pPr>
      <w:r>
        <w:rPr>
          <w:sz w:val="23"/>
          <w:szCs w:val="23"/>
          <w:lang w:val="en" w:eastAsia="en"/>
        </w:rPr>
        <w:t>Third parties:</w:t>
      </w:r>
    </w:p>
    <w:p w14:paraId="3414145F" w14:textId="277E4B5F" w:rsidR="00A77B3E" w:rsidRDefault="00000000">
      <w:pPr>
        <w:pStyle w:val="any"/>
        <w:numPr>
          <w:ilvl w:val="1"/>
          <w:numId w:val="95"/>
        </w:numPr>
        <w:spacing w:line="342" w:lineRule="atLeast"/>
        <w:ind w:left="1200"/>
        <w:rPr>
          <w:sz w:val="23"/>
          <w:szCs w:val="23"/>
          <w:lang w:val="en" w:eastAsia="en"/>
        </w:rPr>
      </w:pPr>
      <w:r>
        <w:rPr>
          <w:sz w:val="23"/>
          <w:szCs w:val="23"/>
          <w:lang w:val="en" w:eastAsia="en"/>
        </w:rPr>
        <w:t xml:space="preserve">We may share your personal data with event </w:t>
      </w:r>
      <w:proofErr w:type="spellStart"/>
      <w:r>
        <w:rPr>
          <w:sz w:val="23"/>
          <w:szCs w:val="23"/>
          <w:lang w:val="en" w:eastAsia="en"/>
        </w:rPr>
        <w:t>organisers</w:t>
      </w:r>
      <w:proofErr w:type="spellEnd"/>
      <w:r>
        <w:rPr>
          <w:sz w:val="23"/>
          <w:szCs w:val="23"/>
          <w:lang w:val="en" w:eastAsia="en"/>
        </w:rPr>
        <w:t xml:space="preserve"> or venues, for example where you attend a photography walk.</w:t>
      </w:r>
      <w:r w:rsidR="005E5F49">
        <w:rPr>
          <w:sz w:val="23"/>
          <w:szCs w:val="23"/>
          <w:lang w:val="en" w:eastAsia="en"/>
        </w:rPr>
        <w:br/>
      </w:r>
    </w:p>
    <w:p w14:paraId="015E575C" w14:textId="77777777" w:rsidR="00A77B3E" w:rsidRDefault="00000000">
      <w:pPr>
        <w:pStyle w:val="prosenth-child1"/>
        <w:spacing w:line="428" w:lineRule="atLeast"/>
        <w:outlineLvl w:val="1"/>
        <w:rPr>
          <w:rFonts w:ascii="Georgia" w:eastAsia="Georgia" w:hAnsi="Georgia" w:cs="Georgia"/>
          <w:sz w:val="34"/>
          <w:szCs w:val="34"/>
          <w:lang w:val="en" w:eastAsia="en"/>
        </w:rPr>
      </w:pPr>
      <w:bookmarkStart w:id="6" w:name="outsideuk"/>
      <w:bookmarkEnd w:id="6"/>
      <w:r>
        <w:rPr>
          <w:rFonts w:ascii="Georgia" w:eastAsia="Georgia" w:hAnsi="Georgia" w:cs="Georgia"/>
          <w:sz w:val="34"/>
          <w:szCs w:val="34"/>
          <w:lang w:val="en" w:eastAsia="en"/>
        </w:rPr>
        <w:t>Sharing information outside the UK</w:t>
      </w:r>
    </w:p>
    <w:p w14:paraId="1B4A058B" w14:textId="77777777" w:rsidR="00A77B3E" w:rsidRDefault="00000000">
      <w:pPr>
        <w:pStyle w:val="prosenth-child1"/>
        <w:spacing w:after="240" w:line="342" w:lineRule="atLeast"/>
        <w:rPr>
          <w:sz w:val="23"/>
          <w:szCs w:val="23"/>
          <w:lang w:val="en" w:eastAsia="en"/>
        </w:rPr>
      </w:pPr>
      <w:r>
        <w:rPr>
          <w:sz w:val="23"/>
          <w:szCs w:val="23"/>
          <w:lang w:val="en" w:eastAsia="en"/>
        </w:rPr>
        <w:t>Where necessary, we will transfer personal information outside of the UK. When doing so, we comply with the UK GDPR, making sure appropriate safeguards are in place.</w:t>
      </w:r>
    </w:p>
    <w:p w14:paraId="01C363EB" w14:textId="77777777" w:rsidR="00A77B3E" w:rsidRDefault="00000000">
      <w:pPr>
        <w:pStyle w:val="proseany"/>
        <w:spacing w:before="240" w:after="240" w:line="342" w:lineRule="atLeast"/>
        <w:rPr>
          <w:sz w:val="23"/>
          <w:szCs w:val="23"/>
          <w:lang w:val="en" w:eastAsia="en"/>
        </w:rPr>
      </w:pPr>
      <w:r>
        <w:rPr>
          <w:sz w:val="23"/>
          <w:szCs w:val="23"/>
          <w:lang w:val="en" w:eastAsia="en"/>
        </w:rPr>
        <w:t>For further information or to obtain a copy of the appropriate safeguard for any of the transfers below, please contact us using the contact information provided above.</w:t>
      </w:r>
    </w:p>
    <w:p w14:paraId="3FDCD2C0" w14:textId="77777777" w:rsidR="00A77B3E" w:rsidRDefault="00000000">
      <w:pPr>
        <w:pStyle w:val="proseany"/>
        <w:spacing w:before="240" w:after="240" w:line="342" w:lineRule="atLeast"/>
        <w:rPr>
          <w:sz w:val="23"/>
          <w:szCs w:val="23"/>
          <w:lang w:val="en" w:eastAsia="en"/>
        </w:rPr>
      </w:pPr>
      <w:proofErr w:type="spellStart"/>
      <w:r>
        <w:rPr>
          <w:rStyle w:val="Strong1"/>
          <w:sz w:val="23"/>
          <w:szCs w:val="23"/>
          <w:lang w:val="en" w:eastAsia="en"/>
        </w:rPr>
        <w:t>Organisation</w:t>
      </w:r>
      <w:proofErr w:type="spellEnd"/>
      <w:r>
        <w:rPr>
          <w:rStyle w:val="Strong1"/>
          <w:sz w:val="23"/>
          <w:szCs w:val="23"/>
          <w:lang w:val="en" w:eastAsia="en"/>
        </w:rPr>
        <w:t xml:space="preserve"> name: </w:t>
      </w:r>
      <w:r>
        <w:rPr>
          <w:sz w:val="23"/>
          <w:szCs w:val="23"/>
          <w:lang w:val="en" w:eastAsia="en"/>
        </w:rPr>
        <w:t>Cloudflare, Inc.</w:t>
      </w:r>
    </w:p>
    <w:p w14:paraId="158DDD91" w14:textId="77777777" w:rsidR="00A77B3E" w:rsidRDefault="00000000">
      <w:pPr>
        <w:pStyle w:val="proseany"/>
        <w:spacing w:before="240" w:after="240" w:line="342" w:lineRule="atLeast"/>
        <w:rPr>
          <w:sz w:val="23"/>
          <w:szCs w:val="23"/>
          <w:lang w:val="en" w:eastAsia="en"/>
        </w:rPr>
      </w:pPr>
      <w:r>
        <w:rPr>
          <w:rStyle w:val="Strong1"/>
          <w:sz w:val="23"/>
          <w:szCs w:val="23"/>
          <w:lang w:val="en" w:eastAsia="en"/>
        </w:rPr>
        <w:t xml:space="preserve">Category of recipient: </w:t>
      </w:r>
      <w:r>
        <w:rPr>
          <w:sz w:val="23"/>
          <w:szCs w:val="23"/>
          <w:lang w:val="en" w:eastAsia="en"/>
        </w:rPr>
        <w:t>Website service provider</w:t>
      </w:r>
    </w:p>
    <w:p w14:paraId="7E79D33F" w14:textId="77777777" w:rsidR="00A77B3E" w:rsidRDefault="00000000">
      <w:pPr>
        <w:pStyle w:val="prosenth-last-child1"/>
        <w:spacing w:before="240" w:line="342" w:lineRule="atLeast"/>
        <w:rPr>
          <w:sz w:val="23"/>
          <w:szCs w:val="23"/>
          <w:lang w:val="en" w:eastAsia="en"/>
        </w:rPr>
      </w:pPr>
      <w:r>
        <w:rPr>
          <w:rStyle w:val="Strong1"/>
          <w:sz w:val="23"/>
          <w:szCs w:val="23"/>
          <w:lang w:val="en" w:eastAsia="en"/>
        </w:rPr>
        <w:t xml:space="preserve">Country the personal information is sent to: </w:t>
      </w:r>
      <w:r>
        <w:rPr>
          <w:sz w:val="23"/>
          <w:szCs w:val="23"/>
          <w:lang w:val="en" w:eastAsia="en"/>
        </w:rPr>
        <w:t>United States of America and the European Union</w:t>
      </w:r>
    </w:p>
    <w:p w14:paraId="22AA1458" w14:textId="1F0F8921" w:rsidR="00A77B3E" w:rsidRDefault="00000000">
      <w:pPr>
        <w:pStyle w:val="prosenth-child1"/>
        <w:spacing w:line="342" w:lineRule="atLeast"/>
        <w:rPr>
          <w:sz w:val="23"/>
          <w:szCs w:val="23"/>
          <w:lang w:val="en" w:eastAsia="en"/>
        </w:rPr>
      </w:pPr>
      <w:r>
        <w:rPr>
          <w:rStyle w:val="Strong1"/>
          <w:sz w:val="23"/>
          <w:szCs w:val="23"/>
          <w:lang w:val="en" w:eastAsia="en"/>
        </w:rPr>
        <w:t>How the transfer complies with UK data protection law:</w:t>
      </w:r>
      <w:r w:rsidR="005E5F49">
        <w:rPr>
          <w:rStyle w:val="Strong1"/>
          <w:sz w:val="23"/>
          <w:szCs w:val="23"/>
          <w:lang w:val="en" w:eastAsia="en"/>
        </w:rPr>
        <w:t xml:space="preserve"> USA:</w:t>
      </w:r>
      <w:r>
        <w:rPr>
          <w:rStyle w:val="Strong1"/>
          <w:sz w:val="23"/>
          <w:szCs w:val="23"/>
          <w:lang w:val="en" w:eastAsia="en"/>
        </w:rPr>
        <w:t xml:space="preserve"> </w:t>
      </w:r>
      <w:r>
        <w:rPr>
          <w:sz w:val="23"/>
          <w:szCs w:val="23"/>
          <w:lang w:val="en" w:eastAsia="en"/>
        </w:rPr>
        <w:t>Addendum to the EU Standard Contractual Clauses (SCCs)</w:t>
      </w:r>
      <w:r w:rsidR="005E5F49">
        <w:rPr>
          <w:sz w:val="23"/>
          <w:szCs w:val="23"/>
          <w:lang w:val="en" w:eastAsia="en"/>
        </w:rPr>
        <w:t xml:space="preserve"> EU: Adequacy.</w:t>
      </w:r>
    </w:p>
    <w:p w14:paraId="71DB4291" w14:textId="331E4C83" w:rsidR="00A77B3E" w:rsidRDefault="005E5F49">
      <w:pPr>
        <w:pStyle w:val="prosenth-child1"/>
        <w:spacing w:after="240" w:line="428" w:lineRule="atLeast"/>
        <w:outlineLvl w:val="1"/>
        <w:rPr>
          <w:rFonts w:ascii="Georgia" w:eastAsia="Georgia" w:hAnsi="Georgia" w:cs="Georgia"/>
          <w:sz w:val="34"/>
          <w:szCs w:val="34"/>
          <w:lang w:val="en" w:eastAsia="en"/>
        </w:rPr>
      </w:pPr>
      <w:bookmarkStart w:id="7" w:name="complain"/>
      <w:bookmarkEnd w:id="7"/>
      <w:r>
        <w:rPr>
          <w:rFonts w:ascii="Georgia" w:eastAsia="Georgia" w:hAnsi="Georgia" w:cs="Georgia"/>
          <w:sz w:val="34"/>
          <w:szCs w:val="34"/>
          <w:lang w:val="en" w:eastAsia="en"/>
        </w:rPr>
        <w:br/>
      </w:r>
      <w:r w:rsidR="00000000">
        <w:rPr>
          <w:rFonts w:ascii="Georgia" w:eastAsia="Georgia" w:hAnsi="Georgia" w:cs="Georgia"/>
          <w:sz w:val="34"/>
          <w:szCs w:val="34"/>
          <w:lang w:val="en" w:eastAsia="en"/>
        </w:rPr>
        <w:t>How to complain</w:t>
      </w:r>
    </w:p>
    <w:p w14:paraId="0395A346" w14:textId="77777777" w:rsidR="00A77B3E" w:rsidRDefault="00000000">
      <w:pPr>
        <w:pStyle w:val="proseany"/>
        <w:spacing w:before="240" w:after="240" w:line="342" w:lineRule="atLeast"/>
        <w:rPr>
          <w:sz w:val="23"/>
          <w:szCs w:val="23"/>
          <w:lang w:val="en" w:eastAsia="en"/>
        </w:rPr>
      </w:pPr>
      <w:r>
        <w:rPr>
          <w:sz w:val="23"/>
          <w:szCs w:val="23"/>
          <w:lang w:val="en" w:eastAsia="en"/>
        </w:rPr>
        <w:t>If you have any concerns about our use of your personal data, you can make a complaint to us using the contact details at the top of this privacy notice.</w:t>
      </w:r>
    </w:p>
    <w:p w14:paraId="1EA56BCE" w14:textId="77777777" w:rsidR="00A77B3E" w:rsidRDefault="00000000">
      <w:pPr>
        <w:pStyle w:val="proseany"/>
        <w:spacing w:before="240" w:after="240" w:line="342" w:lineRule="atLeast"/>
        <w:rPr>
          <w:sz w:val="23"/>
          <w:szCs w:val="23"/>
          <w:lang w:val="en" w:eastAsia="en"/>
        </w:rPr>
      </w:pPr>
      <w:r>
        <w:rPr>
          <w:sz w:val="23"/>
          <w:szCs w:val="23"/>
          <w:lang w:val="en" w:eastAsia="en"/>
        </w:rPr>
        <w:t>If you remain unhappy with how we’ve used your data after raising a complaint with us, you can also complain to the ICO.</w:t>
      </w:r>
    </w:p>
    <w:p w14:paraId="4B257A3A" w14:textId="77777777" w:rsidR="00A77B3E" w:rsidRDefault="00000000">
      <w:pPr>
        <w:pStyle w:val="proseany"/>
        <w:spacing w:before="240" w:after="240" w:line="342" w:lineRule="atLeast"/>
        <w:rPr>
          <w:sz w:val="23"/>
          <w:szCs w:val="23"/>
          <w:lang w:val="en" w:eastAsia="en"/>
        </w:rPr>
      </w:pPr>
      <w:r>
        <w:rPr>
          <w:sz w:val="23"/>
          <w:szCs w:val="23"/>
          <w:lang w:val="en" w:eastAsia="en"/>
        </w:rPr>
        <w:t>The ICO’s address:           </w:t>
      </w:r>
    </w:p>
    <w:p w14:paraId="77CEEC57" w14:textId="77777777" w:rsidR="00A77B3E" w:rsidRDefault="00000000">
      <w:pPr>
        <w:pStyle w:val="proseany"/>
        <w:pBdr>
          <w:left w:val="none" w:sz="0" w:space="30" w:color="auto"/>
        </w:pBdr>
        <w:spacing w:before="240" w:after="240" w:line="342" w:lineRule="atLeast"/>
        <w:ind w:left="600"/>
        <w:rPr>
          <w:sz w:val="23"/>
          <w:szCs w:val="23"/>
          <w:lang w:val="en" w:eastAsia="en"/>
        </w:rPr>
      </w:pPr>
      <w:r>
        <w:rPr>
          <w:sz w:val="23"/>
          <w:szCs w:val="23"/>
          <w:lang w:val="en" w:eastAsia="en"/>
        </w:rPr>
        <w:t>Information Commissioner’s Office</w:t>
      </w:r>
      <w:r>
        <w:rPr>
          <w:sz w:val="23"/>
          <w:szCs w:val="23"/>
          <w:lang w:val="en" w:eastAsia="en"/>
        </w:rPr>
        <w:br/>
        <w:t>Wycliffe House</w:t>
      </w:r>
      <w:r>
        <w:rPr>
          <w:sz w:val="23"/>
          <w:szCs w:val="23"/>
          <w:lang w:val="en" w:eastAsia="en"/>
        </w:rPr>
        <w:br/>
        <w:t>Water Lane</w:t>
      </w:r>
      <w:r>
        <w:rPr>
          <w:sz w:val="23"/>
          <w:szCs w:val="23"/>
          <w:lang w:val="en" w:eastAsia="en"/>
        </w:rPr>
        <w:br/>
        <w:t>Wilmslow</w:t>
      </w:r>
      <w:r>
        <w:rPr>
          <w:sz w:val="23"/>
          <w:szCs w:val="23"/>
          <w:lang w:val="en" w:eastAsia="en"/>
        </w:rPr>
        <w:br/>
        <w:t>Cheshire</w:t>
      </w:r>
      <w:r>
        <w:rPr>
          <w:sz w:val="23"/>
          <w:szCs w:val="23"/>
          <w:lang w:val="en" w:eastAsia="en"/>
        </w:rPr>
        <w:br/>
        <w:t>SK9 5AF</w:t>
      </w:r>
    </w:p>
    <w:p w14:paraId="584DCDAD" w14:textId="77777777" w:rsidR="00A77B3E" w:rsidRDefault="00000000">
      <w:pPr>
        <w:pStyle w:val="proseany"/>
        <w:pBdr>
          <w:left w:val="none" w:sz="0" w:space="30" w:color="auto"/>
        </w:pBdr>
        <w:spacing w:before="240" w:after="240" w:line="342" w:lineRule="atLeast"/>
        <w:ind w:left="600"/>
        <w:rPr>
          <w:sz w:val="23"/>
          <w:szCs w:val="23"/>
          <w:lang w:val="en" w:eastAsia="en"/>
        </w:rPr>
      </w:pPr>
      <w:r>
        <w:rPr>
          <w:sz w:val="23"/>
          <w:szCs w:val="23"/>
          <w:lang w:val="en" w:eastAsia="en"/>
        </w:rPr>
        <w:lastRenderedPageBreak/>
        <w:t>Helpline number: 0303 123 1113</w:t>
      </w:r>
    </w:p>
    <w:p w14:paraId="3BD83A4B" w14:textId="77777777" w:rsidR="00A77B3E" w:rsidRDefault="00000000">
      <w:pPr>
        <w:pStyle w:val="proseany"/>
        <w:pBdr>
          <w:left w:val="none" w:sz="0" w:space="30" w:color="auto"/>
        </w:pBdr>
        <w:spacing w:before="240" w:after="240" w:line="342" w:lineRule="atLeast"/>
        <w:ind w:left="600"/>
        <w:rPr>
          <w:sz w:val="23"/>
          <w:szCs w:val="23"/>
          <w:lang w:val="en" w:eastAsia="en"/>
        </w:rPr>
      </w:pPr>
      <w:r>
        <w:rPr>
          <w:sz w:val="23"/>
          <w:szCs w:val="23"/>
          <w:lang w:val="en" w:eastAsia="en"/>
        </w:rPr>
        <w:t xml:space="preserve">Website: </w:t>
      </w:r>
      <w:hyperlink r:id="rId15" w:tooltip="Make a complaint" w:history="1">
        <w:r w:rsidR="00A77B3E">
          <w:rPr>
            <w:rStyle w:val="prosea"/>
            <w:sz w:val="23"/>
            <w:szCs w:val="23"/>
            <w:lang w:val="en" w:eastAsia="en"/>
          </w:rPr>
          <w:t>https://www.ico.org.uk</w:t>
        </w:r>
        <w:r w:rsidR="00A77B3E">
          <w:rPr>
            <w:rStyle w:val="anyCharacter"/>
            <w:color w:val="005098"/>
            <w:sz w:val="23"/>
            <w:szCs w:val="23"/>
            <w:lang w:val="en" w:eastAsia="en"/>
          </w:rPr>
          <w:t>/make-a-complaint</w:t>
        </w:r>
      </w:hyperlink>
    </w:p>
    <w:p w14:paraId="6A25B5EE" w14:textId="77777777" w:rsidR="00A77B3E" w:rsidRDefault="00000000">
      <w:pPr>
        <w:pStyle w:val="prosenth-last-child1"/>
        <w:spacing w:before="240" w:after="240" w:line="342" w:lineRule="atLeast"/>
        <w:rPr>
          <w:sz w:val="23"/>
          <w:szCs w:val="23"/>
          <w:lang w:val="en" w:eastAsia="en"/>
        </w:rPr>
      </w:pPr>
      <w:r>
        <w:rPr>
          <w:sz w:val="23"/>
          <w:szCs w:val="23"/>
          <w:lang w:val="en" w:eastAsia="en"/>
        </w:rPr>
        <w:t> </w:t>
      </w:r>
    </w:p>
    <w:p w14:paraId="43C16B83" w14:textId="77777777" w:rsidR="00A77B3E" w:rsidRDefault="00A77B3E"/>
    <w:sectPr w:rsidR="00A77B3E">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3FE3" w14:textId="77777777" w:rsidR="00631D93" w:rsidRDefault="00631D93">
      <w:r>
        <w:separator/>
      </w:r>
    </w:p>
  </w:endnote>
  <w:endnote w:type="continuationSeparator" w:id="0">
    <w:p w14:paraId="7F297EEE" w14:textId="77777777" w:rsidR="00631D93" w:rsidRDefault="00631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A3D8" w14:textId="77777777" w:rsidR="00B0036C" w:rsidRDefault="00000000">
    <w:pPr>
      <w:tabs>
        <w:tab w:val="right" w:pos="9026"/>
      </w:tabs>
      <w:rPr>
        <w:rFonts w:ascii="Verdana" w:eastAsia="Verdana" w:hAnsi="Verdana" w:cs="Verdana"/>
        <w:color w:val="808080"/>
        <w:sz w:val="20"/>
      </w:rPr>
    </w:pPr>
    <w:r>
      <w:rPr>
        <w:rFonts w:ascii="Verdana" w:eastAsia="Verdana" w:hAnsi="Verdana" w:cs="Verdana"/>
        <w:color w:val="808080"/>
        <w:sz w:val="20"/>
      </w:rPr>
      <w:t>25 April 2026</w:t>
    </w:r>
    <w:r>
      <w:rPr>
        <w:rFonts w:ascii="Verdana" w:eastAsia="Verdana" w:hAnsi="Verdana" w:cs="Verdana"/>
        <w:color w:val="808080"/>
        <w:sz w:val="20"/>
      </w:rPr>
      <w:tab/>
    </w:r>
    <w:r>
      <w:rPr>
        <w:rFonts w:ascii="Verdana" w:eastAsia="Verdana" w:hAnsi="Verdana" w:cs="Verdana"/>
        <w:color w:val="808080"/>
        <w:sz w:val="20"/>
      </w:rPr>
      <w:fldChar w:fldCharType="begin"/>
    </w:r>
    <w:r>
      <w:rPr>
        <w:rFonts w:ascii="Verdana" w:eastAsia="Verdana" w:hAnsi="Verdana" w:cs="Verdana"/>
        <w:color w:val="808080"/>
        <w:sz w:val="20"/>
      </w:rPr>
      <w:instrText>PAGE</w:instrText>
    </w:r>
    <w:r>
      <w:rPr>
        <w:rFonts w:ascii="Verdana" w:eastAsia="Verdana" w:hAnsi="Verdana" w:cs="Verdana"/>
        <w:color w:val="808080"/>
        <w:sz w:val="20"/>
      </w:rPr>
      <w:fldChar w:fldCharType="separate"/>
    </w:r>
    <w:r>
      <w:rPr>
        <w:rFonts w:ascii="Verdana" w:eastAsia="Verdana" w:hAnsi="Verdana" w:cs="Verdana"/>
        <w:color w:val="808080"/>
        <w:sz w:val="20"/>
      </w:rPr>
      <w:t>Page</w:t>
    </w:r>
    <w:r>
      <w:rPr>
        <w:rFonts w:ascii="Verdana" w:eastAsia="Verdana" w:hAnsi="Verdana" w:cs="Verdana"/>
        <w:color w:val="80808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5A85A" w14:textId="77777777" w:rsidR="00631D93" w:rsidRDefault="00631D93">
      <w:r>
        <w:separator/>
      </w:r>
    </w:p>
  </w:footnote>
  <w:footnote w:type="continuationSeparator" w:id="0">
    <w:p w14:paraId="41FD118C" w14:textId="77777777" w:rsidR="00631D93" w:rsidRDefault="00631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1C01498">
      <w:start w:val="1"/>
      <w:numFmt w:val="bullet"/>
      <w:lvlText w:val=""/>
      <w:lvlJc w:val="left"/>
      <w:pPr>
        <w:ind w:left="720" w:hanging="360"/>
      </w:pPr>
      <w:rPr>
        <w:rFonts w:ascii="Symbol" w:hAnsi="Symbol"/>
      </w:rPr>
    </w:lvl>
    <w:lvl w:ilvl="1" w:tplc="823C9750">
      <w:start w:val="1"/>
      <w:numFmt w:val="bullet"/>
      <w:lvlText w:val="o"/>
      <w:lvlJc w:val="left"/>
      <w:pPr>
        <w:tabs>
          <w:tab w:val="num" w:pos="1440"/>
        </w:tabs>
        <w:ind w:left="1440" w:hanging="360"/>
      </w:pPr>
      <w:rPr>
        <w:rFonts w:ascii="Courier New" w:hAnsi="Courier New"/>
      </w:rPr>
    </w:lvl>
    <w:lvl w:ilvl="2" w:tplc="3EF6DDA8">
      <w:start w:val="1"/>
      <w:numFmt w:val="bullet"/>
      <w:lvlText w:val=""/>
      <w:lvlJc w:val="left"/>
      <w:pPr>
        <w:tabs>
          <w:tab w:val="num" w:pos="2160"/>
        </w:tabs>
        <w:ind w:left="2160" w:hanging="360"/>
      </w:pPr>
      <w:rPr>
        <w:rFonts w:ascii="Wingdings" w:hAnsi="Wingdings"/>
      </w:rPr>
    </w:lvl>
    <w:lvl w:ilvl="3" w:tplc="20244600">
      <w:start w:val="1"/>
      <w:numFmt w:val="bullet"/>
      <w:lvlText w:val=""/>
      <w:lvlJc w:val="left"/>
      <w:pPr>
        <w:tabs>
          <w:tab w:val="num" w:pos="2880"/>
        </w:tabs>
        <w:ind w:left="2880" w:hanging="360"/>
      </w:pPr>
      <w:rPr>
        <w:rFonts w:ascii="Symbol" w:hAnsi="Symbol"/>
      </w:rPr>
    </w:lvl>
    <w:lvl w:ilvl="4" w:tplc="E2A42CC0">
      <w:start w:val="1"/>
      <w:numFmt w:val="bullet"/>
      <w:lvlText w:val="o"/>
      <w:lvlJc w:val="left"/>
      <w:pPr>
        <w:tabs>
          <w:tab w:val="num" w:pos="3600"/>
        </w:tabs>
        <w:ind w:left="3600" w:hanging="360"/>
      </w:pPr>
      <w:rPr>
        <w:rFonts w:ascii="Courier New" w:hAnsi="Courier New"/>
      </w:rPr>
    </w:lvl>
    <w:lvl w:ilvl="5" w:tplc="0B262F64">
      <w:start w:val="1"/>
      <w:numFmt w:val="bullet"/>
      <w:lvlText w:val=""/>
      <w:lvlJc w:val="left"/>
      <w:pPr>
        <w:tabs>
          <w:tab w:val="num" w:pos="4320"/>
        </w:tabs>
        <w:ind w:left="4320" w:hanging="360"/>
      </w:pPr>
      <w:rPr>
        <w:rFonts w:ascii="Wingdings" w:hAnsi="Wingdings"/>
      </w:rPr>
    </w:lvl>
    <w:lvl w:ilvl="6" w:tplc="5A70D5A8">
      <w:start w:val="1"/>
      <w:numFmt w:val="bullet"/>
      <w:lvlText w:val=""/>
      <w:lvlJc w:val="left"/>
      <w:pPr>
        <w:tabs>
          <w:tab w:val="num" w:pos="5040"/>
        </w:tabs>
        <w:ind w:left="5040" w:hanging="360"/>
      </w:pPr>
      <w:rPr>
        <w:rFonts w:ascii="Symbol" w:hAnsi="Symbol"/>
      </w:rPr>
    </w:lvl>
    <w:lvl w:ilvl="7" w:tplc="50AE747C">
      <w:start w:val="1"/>
      <w:numFmt w:val="bullet"/>
      <w:lvlText w:val="o"/>
      <w:lvlJc w:val="left"/>
      <w:pPr>
        <w:tabs>
          <w:tab w:val="num" w:pos="5760"/>
        </w:tabs>
        <w:ind w:left="5760" w:hanging="360"/>
      </w:pPr>
      <w:rPr>
        <w:rFonts w:ascii="Courier New" w:hAnsi="Courier New"/>
      </w:rPr>
    </w:lvl>
    <w:lvl w:ilvl="8" w:tplc="566A924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314D3DC">
      <w:start w:val="1"/>
      <w:numFmt w:val="bullet"/>
      <w:lvlText w:val=""/>
      <w:lvlJc w:val="left"/>
      <w:pPr>
        <w:ind w:left="720" w:hanging="360"/>
      </w:pPr>
      <w:rPr>
        <w:rFonts w:ascii="Symbol" w:hAnsi="Symbol"/>
      </w:rPr>
    </w:lvl>
    <w:lvl w:ilvl="1" w:tplc="53DCB214">
      <w:start w:val="1"/>
      <w:numFmt w:val="bullet"/>
      <w:lvlText w:val="o"/>
      <w:lvlJc w:val="left"/>
      <w:pPr>
        <w:tabs>
          <w:tab w:val="num" w:pos="1440"/>
        </w:tabs>
        <w:ind w:left="1440" w:hanging="360"/>
      </w:pPr>
      <w:rPr>
        <w:rFonts w:ascii="Courier New" w:hAnsi="Courier New"/>
      </w:rPr>
    </w:lvl>
    <w:lvl w:ilvl="2" w:tplc="2AFAFEC6">
      <w:start w:val="1"/>
      <w:numFmt w:val="bullet"/>
      <w:lvlText w:val=""/>
      <w:lvlJc w:val="left"/>
      <w:pPr>
        <w:tabs>
          <w:tab w:val="num" w:pos="2160"/>
        </w:tabs>
        <w:ind w:left="2160" w:hanging="360"/>
      </w:pPr>
      <w:rPr>
        <w:rFonts w:ascii="Wingdings" w:hAnsi="Wingdings"/>
      </w:rPr>
    </w:lvl>
    <w:lvl w:ilvl="3" w:tplc="B3ECD7EE">
      <w:start w:val="1"/>
      <w:numFmt w:val="bullet"/>
      <w:lvlText w:val=""/>
      <w:lvlJc w:val="left"/>
      <w:pPr>
        <w:tabs>
          <w:tab w:val="num" w:pos="2880"/>
        </w:tabs>
        <w:ind w:left="2880" w:hanging="360"/>
      </w:pPr>
      <w:rPr>
        <w:rFonts w:ascii="Symbol" w:hAnsi="Symbol"/>
      </w:rPr>
    </w:lvl>
    <w:lvl w:ilvl="4" w:tplc="4D6450EC">
      <w:start w:val="1"/>
      <w:numFmt w:val="bullet"/>
      <w:lvlText w:val="o"/>
      <w:lvlJc w:val="left"/>
      <w:pPr>
        <w:tabs>
          <w:tab w:val="num" w:pos="3600"/>
        </w:tabs>
        <w:ind w:left="3600" w:hanging="360"/>
      </w:pPr>
      <w:rPr>
        <w:rFonts w:ascii="Courier New" w:hAnsi="Courier New"/>
      </w:rPr>
    </w:lvl>
    <w:lvl w:ilvl="5" w:tplc="BC58EC5E">
      <w:start w:val="1"/>
      <w:numFmt w:val="bullet"/>
      <w:lvlText w:val=""/>
      <w:lvlJc w:val="left"/>
      <w:pPr>
        <w:tabs>
          <w:tab w:val="num" w:pos="4320"/>
        </w:tabs>
        <w:ind w:left="4320" w:hanging="360"/>
      </w:pPr>
      <w:rPr>
        <w:rFonts w:ascii="Wingdings" w:hAnsi="Wingdings"/>
      </w:rPr>
    </w:lvl>
    <w:lvl w:ilvl="6" w:tplc="668A2164">
      <w:start w:val="1"/>
      <w:numFmt w:val="bullet"/>
      <w:lvlText w:val=""/>
      <w:lvlJc w:val="left"/>
      <w:pPr>
        <w:tabs>
          <w:tab w:val="num" w:pos="5040"/>
        </w:tabs>
        <w:ind w:left="5040" w:hanging="360"/>
      </w:pPr>
      <w:rPr>
        <w:rFonts w:ascii="Symbol" w:hAnsi="Symbol"/>
      </w:rPr>
    </w:lvl>
    <w:lvl w:ilvl="7" w:tplc="607E29D8">
      <w:start w:val="1"/>
      <w:numFmt w:val="bullet"/>
      <w:lvlText w:val="o"/>
      <w:lvlJc w:val="left"/>
      <w:pPr>
        <w:tabs>
          <w:tab w:val="num" w:pos="5760"/>
        </w:tabs>
        <w:ind w:left="5760" w:hanging="360"/>
      </w:pPr>
      <w:rPr>
        <w:rFonts w:ascii="Courier New" w:hAnsi="Courier New"/>
      </w:rPr>
    </w:lvl>
    <w:lvl w:ilvl="8" w:tplc="CEF6478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FC60EB2">
      <w:start w:val="1"/>
      <w:numFmt w:val="bullet"/>
      <w:lvlText w:val=""/>
      <w:lvlJc w:val="left"/>
      <w:pPr>
        <w:ind w:left="720" w:hanging="360"/>
      </w:pPr>
      <w:rPr>
        <w:rFonts w:ascii="Symbol" w:hAnsi="Symbol"/>
      </w:rPr>
    </w:lvl>
    <w:lvl w:ilvl="1" w:tplc="3E7A418A">
      <w:start w:val="1"/>
      <w:numFmt w:val="bullet"/>
      <w:lvlText w:val="o"/>
      <w:lvlJc w:val="left"/>
      <w:pPr>
        <w:tabs>
          <w:tab w:val="num" w:pos="1440"/>
        </w:tabs>
        <w:ind w:left="1440" w:hanging="360"/>
      </w:pPr>
      <w:rPr>
        <w:rFonts w:ascii="Courier New" w:hAnsi="Courier New"/>
      </w:rPr>
    </w:lvl>
    <w:lvl w:ilvl="2" w:tplc="B588ACE4">
      <w:start w:val="1"/>
      <w:numFmt w:val="bullet"/>
      <w:lvlText w:val=""/>
      <w:lvlJc w:val="left"/>
      <w:pPr>
        <w:tabs>
          <w:tab w:val="num" w:pos="2160"/>
        </w:tabs>
        <w:ind w:left="2160" w:hanging="360"/>
      </w:pPr>
      <w:rPr>
        <w:rFonts w:ascii="Wingdings" w:hAnsi="Wingdings"/>
      </w:rPr>
    </w:lvl>
    <w:lvl w:ilvl="3" w:tplc="354C294E">
      <w:start w:val="1"/>
      <w:numFmt w:val="bullet"/>
      <w:lvlText w:val=""/>
      <w:lvlJc w:val="left"/>
      <w:pPr>
        <w:tabs>
          <w:tab w:val="num" w:pos="2880"/>
        </w:tabs>
        <w:ind w:left="2880" w:hanging="360"/>
      </w:pPr>
      <w:rPr>
        <w:rFonts w:ascii="Symbol" w:hAnsi="Symbol"/>
      </w:rPr>
    </w:lvl>
    <w:lvl w:ilvl="4" w:tplc="20BAF386">
      <w:start w:val="1"/>
      <w:numFmt w:val="bullet"/>
      <w:lvlText w:val="o"/>
      <w:lvlJc w:val="left"/>
      <w:pPr>
        <w:tabs>
          <w:tab w:val="num" w:pos="3600"/>
        </w:tabs>
        <w:ind w:left="3600" w:hanging="360"/>
      </w:pPr>
      <w:rPr>
        <w:rFonts w:ascii="Courier New" w:hAnsi="Courier New"/>
      </w:rPr>
    </w:lvl>
    <w:lvl w:ilvl="5" w:tplc="F404C5DE">
      <w:start w:val="1"/>
      <w:numFmt w:val="bullet"/>
      <w:lvlText w:val=""/>
      <w:lvlJc w:val="left"/>
      <w:pPr>
        <w:tabs>
          <w:tab w:val="num" w:pos="4320"/>
        </w:tabs>
        <w:ind w:left="4320" w:hanging="360"/>
      </w:pPr>
      <w:rPr>
        <w:rFonts w:ascii="Wingdings" w:hAnsi="Wingdings"/>
      </w:rPr>
    </w:lvl>
    <w:lvl w:ilvl="6" w:tplc="863636EA">
      <w:start w:val="1"/>
      <w:numFmt w:val="bullet"/>
      <w:lvlText w:val=""/>
      <w:lvlJc w:val="left"/>
      <w:pPr>
        <w:tabs>
          <w:tab w:val="num" w:pos="5040"/>
        </w:tabs>
        <w:ind w:left="5040" w:hanging="360"/>
      </w:pPr>
      <w:rPr>
        <w:rFonts w:ascii="Symbol" w:hAnsi="Symbol"/>
      </w:rPr>
    </w:lvl>
    <w:lvl w:ilvl="7" w:tplc="22D6C6E0">
      <w:start w:val="1"/>
      <w:numFmt w:val="bullet"/>
      <w:lvlText w:val="o"/>
      <w:lvlJc w:val="left"/>
      <w:pPr>
        <w:tabs>
          <w:tab w:val="num" w:pos="5760"/>
        </w:tabs>
        <w:ind w:left="5760" w:hanging="360"/>
      </w:pPr>
      <w:rPr>
        <w:rFonts w:ascii="Courier New" w:hAnsi="Courier New"/>
      </w:rPr>
    </w:lvl>
    <w:lvl w:ilvl="8" w:tplc="FDA4310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B3E663C">
      <w:start w:val="1"/>
      <w:numFmt w:val="bullet"/>
      <w:lvlText w:val=""/>
      <w:lvlJc w:val="left"/>
      <w:pPr>
        <w:ind w:left="720" w:hanging="360"/>
      </w:pPr>
      <w:rPr>
        <w:rFonts w:ascii="Symbol" w:hAnsi="Symbol"/>
      </w:rPr>
    </w:lvl>
    <w:lvl w:ilvl="1" w:tplc="A3CEBB68">
      <w:start w:val="1"/>
      <w:numFmt w:val="bullet"/>
      <w:lvlText w:val="o"/>
      <w:lvlJc w:val="left"/>
      <w:pPr>
        <w:tabs>
          <w:tab w:val="num" w:pos="1440"/>
        </w:tabs>
        <w:ind w:left="1440" w:hanging="360"/>
      </w:pPr>
      <w:rPr>
        <w:rFonts w:ascii="Courier New" w:hAnsi="Courier New"/>
      </w:rPr>
    </w:lvl>
    <w:lvl w:ilvl="2" w:tplc="1F26463A">
      <w:start w:val="1"/>
      <w:numFmt w:val="bullet"/>
      <w:lvlText w:val=""/>
      <w:lvlJc w:val="left"/>
      <w:pPr>
        <w:tabs>
          <w:tab w:val="num" w:pos="2160"/>
        </w:tabs>
        <w:ind w:left="2160" w:hanging="360"/>
      </w:pPr>
      <w:rPr>
        <w:rFonts w:ascii="Wingdings" w:hAnsi="Wingdings"/>
      </w:rPr>
    </w:lvl>
    <w:lvl w:ilvl="3" w:tplc="8AD211A0">
      <w:start w:val="1"/>
      <w:numFmt w:val="bullet"/>
      <w:lvlText w:val=""/>
      <w:lvlJc w:val="left"/>
      <w:pPr>
        <w:tabs>
          <w:tab w:val="num" w:pos="2880"/>
        </w:tabs>
        <w:ind w:left="2880" w:hanging="360"/>
      </w:pPr>
      <w:rPr>
        <w:rFonts w:ascii="Symbol" w:hAnsi="Symbol"/>
      </w:rPr>
    </w:lvl>
    <w:lvl w:ilvl="4" w:tplc="8C0E9E24">
      <w:start w:val="1"/>
      <w:numFmt w:val="bullet"/>
      <w:lvlText w:val="o"/>
      <w:lvlJc w:val="left"/>
      <w:pPr>
        <w:tabs>
          <w:tab w:val="num" w:pos="3600"/>
        </w:tabs>
        <w:ind w:left="3600" w:hanging="360"/>
      </w:pPr>
      <w:rPr>
        <w:rFonts w:ascii="Courier New" w:hAnsi="Courier New"/>
      </w:rPr>
    </w:lvl>
    <w:lvl w:ilvl="5" w:tplc="50A6889A">
      <w:start w:val="1"/>
      <w:numFmt w:val="bullet"/>
      <w:lvlText w:val=""/>
      <w:lvlJc w:val="left"/>
      <w:pPr>
        <w:tabs>
          <w:tab w:val="num" w:pos="4320"/>
        </w:tabs>
        <w:ind w:left="4320" w:hanging="360"/>
      </w:pPr>
      <w:rPr>
        <w:rFonts w:ascii="Wingdings" w:hAnsi="Wingdings"/>
      </w:rPr>
    </w:lvl>
    <w:lvl w:ilvl="6" w:tplc="FB44038E">
      <w:start w:val="1"/>
      <w:numFmt w:val="bullet"/>
      <w:lvlText w:val=""/>
      <w:lvlJc w:val="left"/>
      <w:pPr>
        <w:tabs>
          <w:tab w:val="num" w:pos="5040"/>
        </w:tabs>
        <w:ind w:left="5040" w:hanging="360"/>
      </w:pPr>
      <w:rPr>
        <w:rFonts w:ascii="Symbol" w:hAnsi="Symbol"/>
      </w:rPr>
    </w:lvl>
    <w:lvl w:ilvl="7" w:tplc="A72A5F64">
      <w:start w:val="1"/>
      <w:numFmt w:val="bullet"/>
      <w:lvlText w:val="o"/>
      <w:lvlJc w:val="left"/>
      <w:pPr>
        <w:tabs>
          <w:tab w:val="num" w:pos="5760"/>
        </w:tabs>
        <w:ind w:left="5760" w:hanging="360"/>
      </w:pPr>
      <w:rPr>
        <w:rFonts w:ascii="Courier New" w:hAnsi="Courier New"/>
      </w:rPr>
    </w:lvl>
    <w:lvl w:ilvl="8" w:tplc="143EFDA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F3A27E6">
      <w:start w:val="1"/>
      <w:numFmt w:val="bullet"/>
      <w:lvlText w:val=""/>
      <w:lvlJc w:val="left"/>
      <w:pPr>
        <w:ind w:left="720" w:hanging="360"/>
      </w:pPr>
      <w:rPr>
        <w:rFonts w:ascii="Symbol" w:hAnsi="Symbol"/>
      </w:rPr>
    </w:lvl>
    <w:lvl w:ilvl="1" w:tplc="07A46AEE">
      <w:start w:val="1"/>
      <w:numFmt w:val="bullet"/>
      <w:lvlText w:val="o"/>
      <w:lvlJc w:val="left"/>
      <w:pPr>
        <w:tabs>
          <w:tab w:val="num" w:pos="1440"/>
        </w:tabs>
        <w:ind w:left="1440" w:hanging="360"/>
      </w:pPr>
      <w:rPr>
        <w:rFonts w:ascii="Courier New" w:hAnsi="Courier New"/>
      </w:rPr>
    </w:lvl>
    <w:lvl w:ilvl="2" w:tplc="B70E3006">
      <w:start w:val="1"/>
      <w:numFmt w:val="bullet"/>
      <w:lvlText w:val=""/>
      <w:lvlJc w:val="left"/>
      <w:pPr>
        <w:tabs>
          <w:tab w:val="num" w:pos="2160"/>
        </w:tabs>
        <w:ind w:left="2160" w:hanging="360"/>
      </w:pPr>
      <w:rPr>
        <w:rFonts w:ascii="Wingdings" w:hAnsi="Wingdings"/>
      </w:rPr>
    </w:lvl>
    <w:lvl w:ilvl="3" w:tplc="B70E2E0A">
      <w:start w:val="1"/>
      <w:numFmt w:val="bullet"/>
      <w:lvlText w:val=""/>
      <w:lvlJc w:val="left"/>
      <w:pPr>
        <w:tabs>
          <w:tab w:val="num" w:pos="2880"/>
        </w:tabs>
        <w:ind w:left="2880" w:hanging="360"/>
      </w:pPr>
      <w:rPr>
        <w:rFonts w:ascii="Symbol" w:hAnsi="Symbol"/>
      </w:rPr>
    </w:lvl>
    <w:lvl w:ilvl="4" w:tplc="C546B01E">
      <w:start w:val="1"/>
      <w:numFmt w:val="bullet"/>
      <w:lvlText w:val="o"/>
      <w:lvlJc w:val="left"/>
      <w:pPr>
        <w:tabs>
          <w:tab w:val="num" w:pos="3600"/>
        </w:tabs>
        <w:ind w:left="3600" w:hanging="360"/>
      </w:pPr>
      <w:rPr>
        <w:rFonts w:ascii="Courier New" w:hAnsi="Courier New"/>
      </w:rPr>
    </w:lvl>
    <w:lvl w:ilvl="5" w:tplc="ECBEF68A">
      <w:start w:val="1"/>
      <w:numFmt w:val="bullet"/>
      <w:lvlText w:val=""/>
      <w:lvlJc w:val="left"/>
      <w:pPr>
        <w:tabs>
          <w:tab w:val="num" w:pos="4320"/>
        </w:tabs>
        <w:ind w:left="4320" w:hanging="360"/>
      </w:pPr>
      <w:rPr>
        <w:rFonts w:ascii="Wingdings" w:hAnsi="Wingdings"/>
      </w:rPr>
    </w:lvl>
    <w:lvl w:ilvl="6" w:tplc="CB4A76E4">
      <w:start w:val="1"/>
      <w:numFmt w:val="bullet"/>
      <w:lvlText w:val=""/>
      <w:lvlJc w:val="left"/>
      <w:pPr>
        <w:tabs>
          <w:tab w:val="num" w:pos="5040"/>
        </w:tabs>
        <w:ind w:left="5040" w:hanging="360"/>
      </w:pPr>
      <w:rPr>
        <w:rFonts w:ascii="Symbol" w:hAnsi="Symbol"/>
      </w:rPr>
    </w:lvl>
    <w:lvl w:ilvl="7" w:tplc="7E04DC6A">
      <w:start w:val="1"/>
      <w:numFmt w:val="bullet"/>
      <w:lvlText w:val="o"/>
      <w:lvlJc w:val="left"/>
      <w:pPr>
        <w:tabs>
          <w:tab w:val="num" w:pos="5760"/>
        </w:tabs>
        <w:ind w:left="5760" w:hanging="360"/>
      </w:pPr>
      <w:rPr>
        <w:rFonts w:ascii="Courier New" w:hAnsi="Courier New"/>
      </w:rPr>
    </w:lvl>
    <w:lvl w:ilvl="8" w:tplc="7644A6E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F543C7C">
      <w:start w:val="1"/>
      <w:numFmt w:val="bullet"/>
      <w:lvlText w:val=""/>
      <w:lvlJc w:val="left"/>
      <w:pPr>
        <w:ind w:left="720" w:hanging="360"/>
      </w:pPr>
      <w:rPr>
        <w:rFonts w:ascii="Symbol" w:hAnsi="Symbol"/>
      </w:rPr>
    </w:lvl>
    <w:lvl w:ilvl="1" w:tplc="F1F87938">
      <w:start w:val="1"/>
      <w:numFmt w:val="bullet"/>
      <w:lvlText w:val="o"/>
      <w:lvlJc w:val="left"/>
      <w:pPr>
        <w:tabs>
          <w:tab w:val="num" w:pos="1440"/>
        </w:tabs>
        <w:ind w:left="1440" w:hanging="360"/>
      </w:pPr>
      <w:rPr>
        <w:rFonts w:ascii="Courier New" w:hAnsi="Courier New"/>
      </w:rPr>
    </w:lvl>
    <w:lvl w:ilvl="2" w:tplc="F0AA55C0">
      <w:start w:val="1"/>
      <w:numFmt w:val="bullet"/>
      <w:lvlText w:val=""/>
      <w:lvlJc w:val="left"/>
      <w:pPr>
        <w:tabs>
          <w:tab w:val="num" w:pos="2160"/>
        </w:tabs>
        <w:ind w:left="2160" w:hanging="360"/>
      </w:pPr>
      <w:rPr>
        <w:rFonts w:ascii="Wingdings" w:hAnsi="Wingdings"/>
      </w:rPr>
    </w:lvl>
    <w:lvl w:ilvl="3" w:tplc="23D2951C">
      <w:start w:val="1"/>
      <w:numFmt w:val="bullet"/>
      <w:lvlText w:val=""/>
      <w:lvlJc w:val="left"/>
      <w:pPr>
        <w:tabs>
          <w:tab w:val="num" w:pos="2880"/>
        </w:tabs>
        <w:ind w:left="2880" w:hanging="360"/>
      </w:pPr>
      <w:rPr>
        <w:rFonts w:ascii="Symbol" w:hAnsi="Symbol"/>
      </w:rPr>
    </w:lvl>
    <w:lvl w:ilvl="4" w:tplc="B7245598">
      <w:start w:val="1"/>
      <w:numFmt w:val="bullet"/>
      <w:lvlText w:val="o"/>
      <w:lvlJc w:val="left"/>
      <w:pPr>
        <w:tabs>
          <w:tab w:val="num" w:pos="3600"/>
        </w:tabs>
        <w:ind w:left="3600" w:hanging="360"/>
      </w:pPr>
      <w:rPr>
        <w:rFonts w:ascii="Courier New" w:hAnsi="Courier New"/>
      </w:rPr>
    </w:lvl>
    <w:lvl w:ilvl="5" w:tplc="0DB6834A">
      <w:start w:val="1"/>
      <w:numFmt w:val="bullet"/>
      <w:lvlText w:val=""/>
      <w:lvlJc w:val="left"/>
      <w:pPr>
        <w:tabs>
          <w:tab w:val="num" w:pos="4320"/>
        </w:tabs>
        <w:ind w:left="4320" w:hanging="360"/>
      </w:pPr>
      <w:rPr>
        <w:rFonts w:ascii="Wingdings" w:hAnsi="Wingdings"/>
      </w:rPr>
    </w:lvl>
    <w:lvl w:ilvl="6" w:tplc="54AEE6BC">
      <w:start w:val="1"/>
      <w:numFmt w:val="bullet"/>
      <w:lvlText w:val=""/>
      <w:lvlJc w:val="left"/>
      <w:pPr>
        <w:tabs>
          <w:tab w:val="num" w:pos="5040"/>
        </w:tabs>
        <w:ind w:left="5040" w:hanging="360"/>
      </w:pPr>
      <w:rPr>
        <w:rFonts w:ascii="Symbol" w:hAnsi="Symbol"/>
      </w:rPr>
    </w:lvl>
    <w:lvl w:ilvl="7" w:tplc="7B22487E">
      <w:start w:val="1"/>
      <w:numFmt w:val="bullet"/>
      <w:lvlText w:val="o"/>
      <w:lvlJc w:val="left"/>
      <w:pPr>
        <w:tabs>
          <w:tab w:val="num" w:pos="5760"/>
        </w:tabs>
        <w:ind w:left="5760" w:hanging="360"/>
      </w:pPr>
      <w:rPr>
        <w:rFonts w:ascii="Courier New" w:hAnsi="Courier New"/>
      </w:rPr>
    </w:lvl>
    <w:lvl w:ilvl="8" w:tplc="7598B58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B3A633E">
      <w:start w:val="1"/>
      <w:numFmt w:val="bullet"/>
      <w:lvlText w:val=""/>
      <w:lvlJc w:val="left"/>
      <w:pPr>
        <w:ind w:left="720" w:hanging="360"/>
      </w:pPr>
      <w:rPr>
        <w:rFonts w:ascii="Symbol" w:hAnsi="Symbol"/>
      </w:rPr>
    </w:lvl>
    <w:lvl w:ilvl="1" w:tplc="AA6ECF2C">
      <w:start w:val="1"/>
      <w:numFmt w:val="bullet"/>
      <w:lvlText w:val="o"/>
      <w:lvlJc w:val="left"/>
      <w:pPr>
        <w:tabs>
          <w:tab w:val="num" w:pos="1440"/>
        </w:tabs>
        <w:ind w:left="1440" w:hanging="360"/>
      </w:pPr>
      <w:rPr>
        <w:rFonts w:ascii="Courier New" w:hAnsi="Courier New"/>
      </w:rPr>
    </w:lvl>
    <w:lvl w:ilvl="2" w:tplc="77486CDC">
      <w:start w:val="1"/>
      <w:numFmt w:val="bullet"/>
      <w:lvlText w:val=""/>
      <w:lvlJc w:val="left"/>
      <w:pPr>
        <w:tabs>
          <w:tab w:val="num" w:pos="2160"/>
        </w:tabs>
        <w:ind w:left="2160" w:hanging="360"/>
      </w:pPr>
      <w:rPr>
        <w:rFonts w:ascii="Wingdings" w:hAnsi="Wingdings"/>
      </w:rPr>
    </w:lvl>
    <w:lvl w:ilvl="3" w:tplc="A68A77D4">
      <w:start w:val="1"/>
      <w:numFmt w:val="bullet"/>
      <w:lvlText w:val=""/>
      <w:lvlJc w:val="left"/>
      <w:pPr>
        <w:tabs>
          <w:tab w:val="num" w:pos="2880"/>
        </w:tabs>
        <w:ind w:left="2880" w:hanging="360"/>
      </w:pPr>
      <w:rPr>
        <w:rFonts w:ascii="Symbol" w:hAnsi="Symbol"/>
      </w:rPr>
    </w:lvl>
    <w:lvl w:ilvl="4" w:tplc="8B76C5E8">
      <w:start w:val="1"/>
      <w:numFmt w:val="bullet"/>
      <w:lvlText w:val="o"/>
      <w:lvlJc w:val="left"/>
      <w:pPr>
        <w:tabs>
          <w:tab w:val="num" w:pos="3600"/>
        </w:tabs>
        <w:ind w:left="3600" w:hanging="360"/>
      </w:pPr>
      <w:rPr>
        <w:rFonts w:ascii="Courier New" w:hAnsi="Courier New"/>
      </w:rPr>
    </w:lvl>
    <w:lvl w:ilvl="5" w:tplc="D9006E06">
      <w:start w:val="1"/>
      <w:numFmt w:val="bullet"/>
      <w:lvlText w:val=""/>
      <w:lvlJc w:val="left"/>
      <w:pPr>
        <w:tabs>
          <w:tab w:val="num" w:pos="4320"/>
        </w:tabs>
        <w:ind w:left="4320" w:hanging="360"/>
      </w:pPr>
      <w:rPr>
        <w:rFonts w:ascii="Wingdings" w:hAnsi="Wingdings"/>
      </w:rPr>
    </w:lvl>
    <w:lvl w:ilvl="6" w:tplc="4BBE3C34">
      <w:start w:val="1"/>
      <w:numFmt w:val="bullet"/>
      <w:lvlText w:val=""/>
      <w:lvlJc w:val="left"/>
      <w:pPr>
        <w:tabs>
          <w:tab w:val="num" w:pos="5040"/>
        </w:tabs>
        <w:ind w:left="5040" w:hanging="360"/>
      </w:pPr>
      <w:rPr>
        <w:rFonts w:ascii="Symbol" w:hAnsi="Symbol"/>
      </w:rPr>
    </w:lvl>
    <w:lvl w:ilvl="7" w:tplc="12DE4390">
      <w:start w:val="1"/>
      <w:numFmt w:val="bullet"/>
      <w:lvlText w:val="o"/>
      <w:lvlJc w:val="left"/>
      <w:pPr>
        <w:tabs>
          <w:tab w:val="num" w:pos="5760"/>
        </w:tabs>
        <w:ind w:left="5760" w:hanging="360"/>
      </w:pPr>
      <w:rPr>
        <w:rFonts w:ascii="Courier New" w:hAnsi="Courier New"/>
      </w:rPr>
    </w:lvl>
    <w:lvl w:ilvl="8" w:tplc="3FECC75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FBAEFCC0">
      <w:start w:val="1"/>
      <w:numFmt w:val="bullet"/>
      <w:lvlText w:val=""/>
      <w:lvlJc w:val="left"/>
      <w:pPr>
        <w:ind w:left="720" w:hanging="360"/>
      </w:pPr>
      <w:rPr>
        <w:rFonts w:ascii="Symbol" w:hAnsi="Symbol"/>
      </w:rPr>
    </w:lvl>
    <w:lvl w:ilvl="1" w:tplc="0C78B870">
      <w:start w:val="1"/>
      <w:numFmt w:val="bullet"/>
      <w:lvlText w:val="o"/>
      <w:lvlJc w:val="left"/>
      <w:pPr>
        <w:tabs>
          <w:tab w:val="num" w:pos="1440"/>
        </w:tabs>
        <w:ind w:left="1440" w:hanging="360"/>
      </w:pPr>
      <w:rPr>
        <w:rFonts w:ascii="Courier New" w:hAnsi="Courier New"/>
      </w:rPr>
    </w:lvl>
    <w:lvl w:ilvl="2" w:tplc="40BE06D4">
      <w:start w:val="1"/>
      <w:numFmt w:val="bullet"/>
      <w:lvlText w:val=""/>
      <w:lvlJc w:val="left"/>
      <w:pPr>
        <w:tabs>
          <w:tab w:val="num" w:pos="2160"/>
        </w:tabs>
        <w:ind w:left="2160" w:hanging="360"/>
      </w:pPr>
      <w:rPr>
        <w:rFonts w:ascii="Wingdings" w:hAnsi="Wingdings"/>
      </w:rPr>
    </w:lvl>
    <w:lvl w:ilvl="3" w:tplc="63201680">
      <w:start w:val="1"/>
      <w:numFmt w:val="bullet"/>
      <w:lvlText w:val=""/>
      <w:lvlJc w:val="left"/>
      <w:pPr>
        <w:tabs>
          <w:tab w:val="num" w:pos="2880"/>
        </w:tabs>
        <w:ind w:left="2880" w:hanging="360"/>
      </w:pPr>
      <w:rPr>
        <w:rFonts w:ascii="Symbol" w:hAnsi="Symbol"/>
      </w:rPr>
    </w:lvl>
    <w:lvl w:ilvl="4" w:tplc="A030D120">
      <w:start w:val="1"/>
      <w:numFmt w:val="bullet"/>
      <w:lvlText w:val="o"/>
      <w:lvlJc w:val="left"/>
      <w:pPr>
        <w:tabs>
          <w:tab w:val="num" w:pos="3600"/>
        </w:tabs>
        <w:ind w:left="3600" w:hanging="360"/>
      </w:pPr>
      <w:rPr>
        <w:rFonts w:ascii="Courier New" w:hAnsi="Courier New"/>
      </w:rPr>
    </w:lvl>
    <w:lvl w:ilvl="5" w:tplc="40266B84">
      <w:start w:val="1"/>
      <w:numFmt w:val="bullet"/>
      <w:lvlText w:val=""/>
      <w:lvlJc w:val="left"/>
      <w:pPr>
        <w:tabs>
          <w:tab w:val="num" w:pos="4320"/>
        </w:tabs>
        <w:ind w:left="4320" w:hanging="360"/>
      </w:pPr>
      <w:rPr>
        <w:rFonts w:ascii="Wingdings" w:hAnsi="Wingdings"/>
      </w:rPr>
    </w:lvl>
    <w:lvl w:ilvl="6" w:tplc="0E704D70">
      <w:start w:val="1"/>
      <w:numFmt w:val="bullet"/>
      <w:lvlText w:val=""/>
      <w:lvlJc w:val="left"/>
      <w:pPr>
        <w:tabs>
          <w:tab w:val="num" w:pos="5040"/>
        </w:tabs>
        <w:ind w:left="5040" w:hanging="360"/>
      </w:pPr>
      <w:rPr>
        <w:rFonts w:ascii="Symbol" w:hAnsi="Symbol"/>
      </w:rPr>
    </w:lvl>
    <w:lvl w:ilvl="7" w:tplc="4072B4A8">
      <w:start w:val="1"/>
      <w:numFmt w:val="bullet"/>
      <w:lvlText w:val="o"/>
      <w:lvlJc w:val="left"/>
      <w:pPr>
        <w:tabs>
          <w:tab w:val="num" w:pos="5760"/>
        </w:tabs>
        <w:ind w:left="5760" w:hanging="360"/>
      </w:pPr>
      <w:rPr>
        <w:rFonts w:ascii="Courier New" w:hAnsi="Courier New"/>
      </w:rPr>
    </w:lvl>
    <w:lvl w:ilvl="8" w:tplc="2B500D1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96D0222A">
      <w:start w:val="1"/>
      <w:numFmt w:val="bullet"/>
      <w:lvlText w:val=""/>
      <w:lvlJc w:val="left"/>
      <w:pPr>
        <w:ind w:left="720" w:hanging="360"/>
      </w:pPr>
      <w:rPr>
        <w:rFonts w:ascii="Symbol" w:hAnsi="Symbol"/>
      </w:rPr>
    </w:lvl>
    <w:lvl w:ilvl="1" w:tplc="2D9406FC">
      <w:start w:val="1"/>
      <w:numFmt w:val="bullet"/>
      <w:lvlText w:val="o"/>
      <w:lvlJc w:val="left"/>
      <w:pPr>
        <w:tabs>
          <w:tab w:val="num" w:pos="1440"/>
        </w:tabs>
        <w:ind w:left="1440" w:hanging="360"/>
      </w:pPr>
      <w:rPr>
        <w:rFonts w:ascii="Courier New" w:hAnsi="Courier New"/>
      </w:rPr>
    </w:lvl>
    <w:lvl w:ilvl="2" w:tplc="53705E30">
      <w:start w:val="1"/>
      <w:numFmt w:val="bullet"/>
      <w:lvlText w:val=""/>
      <w:lvlJc w:val="left"/>
      <w:pPr>
        <w:tabs>
          <w:tab w:val="num" w:pos="2160"/>
        </w:tabs>
        <w:ind w:left="2160" w:hanging="360"/>
      </w:pPr>
      <w:rPr>
        <w:rFonts w:ascii="Wingdings" w:hAnsi="Wingdings"/>
      </w:rPr>
    </w:lvl>
    <w:lvl w:ilvl="3" w:tplc="D1D6A73E">
      <w:start w:val="1"/>
      <w:numFmt w:val="bullet"/>
      <w:lvlText w:val=""/>
      <w:lvlJc w:val="left"/>
      <w:pPr>
        <w:tabs>
          <w:tab w:val="num" w:pos="2880"/>
        </w:tabs>
        <w:ind w:left="2880" w:hanging="360"/>
      </w:pPr>
      <w:rPr>
        <w:rFonts w:ascii="Symbol" w:hAnsi="Symbol"/>
      </w:rPr>
    </w:lvl>
    <w:lvl w:ilvl="4" w:tplc="6FC657F6">
      <w:start w:val="1"/>
      <w:numFmt w:val="bullet"/>
      <w:lvlText w:val="o"/>
      <w:lvlJc w:val="left"/>
      <w:pPr>
        <w:tabs>
          <w:tab w:val="num" w:pos="3600"/>
        </w:tabs>
        <w:ind w:left="3600" w:hanging="360"/>
      </w:pPr>
      <w:rPr>
        <w:rFonts w:ascii="Courier New" w:hAnsi="Courier New"/>
      </w:rPr>
    </w:lvl>
    <w:lvl w:ilvl="5" w:tplc="0C0ECE48">
      <w:start w:val="1"/>
      <w:numFmt w:val="bullet"/>
      <w:lvlText w:val=""/>
      <w:lvlJc w:val="left"/>
      <w:pPr>
        <w:tabs>
          <w:tab w:val="num" w:pos="4320"/>
        </w:tabs>
        <w:ind w:left="4320" w:hanging="360"/>
      </w:pPr>
      <w:rPr>
        <w:rFonts w:ascii="Wingdings" w:hAnsi="Wingdings"/>
      </w:rPr>
    </w:lvl>
    <w:lvl w:ilvl="6" w:tplc="2C984F9A">
      <w:start w:val="1"/>
      <w:numFmt w:val="bullet"/>
      <w:lvlText w:val=""/>
      <w:lvlJc w:val="left"/>
      <w:pPr>
        <w:tabs>
          <w:tab w:val="num" w:pos="5040"/>
        </w:tabs>
        <w:ind w:left="5040" w:hanging="360"/>
      </w:pPr>
      <w:rPr>
        <w:rFonts w:ascii="Symbol" w:hAnsi="Symbol"/>
      </w:rPr>
    </w:lvl>
    <w:lvl w:ilvl="7" w:tplc="1F648E34">
      <w:start w:val="1"/>
      <w:numFmt w:val="bullet"/>
      <w:lvlText w:val="o"/>
      <w:lvlJc w:val="left"/>
      <w:pPr>
        <w:tabs>
          <w:tab w:val="num" w:pos="5760"/>
        </w:tabs>
        <w:ind w:left="5760" w:hanging="360"/>
      </w:pPr>
      <w:rPr>
        <w:rFonts w:ascii="Courier New" w:hAnsi="Courier New"/>
      </w:rPr>
    </w:lvl>
    <w:lvl w:ilvl="8" w:tplc="E9D8BF44">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54F226A6">
      <w:start w:val="1"/>
      <w:numFmt w:val="bullet"/>
      <w:lvlText w:val=""/>
      <w:lvlJc w:val="left"/>
      <w:pPr>
        <w:ind w:left="720" w:hanging="360"/>
      </w:pPr>
      <w:rPr>
        <w:rFonts w:ascii="Symbol" w:hAnsi="Symbol"/>
      </w:rPr>
    </w:lvl>
    <w:lvl w:ilvl="1" w:tplc="F5A0A05E">
      <w:start w:val="1"/>
      <w:numFmt w:val="bullet"/>
      <w:lvlText w:val="o"/>
      <w:lvlJc w:val="left"/>
      <w:pPr>
        <w:tabs>
          <w:tab w:val="num" w:pos="1440"/>
        </w:tabs>
        <w:ind w:left="1440" w:hanging="360"/>
      </w:pPr>
      <w:rPr>
        <w:rFonts w:ascii="Courier New" w:hAnsi="Courier New"/>
      </w:rPr>
    </w:lvl>
    <w:lvl w:ilvl="2" w:tplc="CD98D92C">
      <w:start w:val="1"/>
      <w:numFmt w:val="bullet"/>
      <w:lvlText w:val=""/>
      <w:lvlJc w:val="left"/>
      <w:pPr>
        <w:tabs>
          <w:tab w:val="num" w:pos="2160"/>
        </w:tabs>
        <w:ind w:left="2160" w:hanging="360"/>
      </w:pPr>
      <w:rPr>
        <w:rFonts w:ascii="Wingdings" w:hAnsi="Wingdings"/>
      </w:rPr>
    </w:lvl>
    <w:lvl w:ilvl="3" w:tplc="1532874A">
      <w:start w:val="1"/>
      <w:numFmt w:val="bullet"/>
      <w:lvlText w:val=""/>
      <w:lvlJc w:val="left"/>
      <w:pPr>
        <w:tabs>
          <w:tab w:val="num" w:pos="2880"/>
        </w:tabs>
        <w:ind w:left="2880" w:hanging="360"/>
      </w:pPr>
      <w:rPr>
        <w:rFonts w:ascii="Symbol" w:hAnsi="Symbol"/>
      </w:rPr>
    </w:lvl>
    <w:lvl w:ilvl="4" w:tplc="BF9078F6">
      <w:start w:val="1"/>
      <w:numFmt w:val="bullet"/>
      <w:lvlText w:val="o"/>
      <w:lvlJc w:val="left"/>
      <w:pPr>
        <w:tabs>
          <w:tab w:val="num" w:pos="3600"/>
        </w:tabs>
        <w:ind w:left="3600" w:hanging="360"/>
      </w:pPr>
      <w:rPr>
        <w:rFonts w:ascii="Courier New" w:hAnsi="Courier New"/>
      </w:rPr>
    </w:lvl>
    <w:lvl w:ilvl="5" w:tplc="D514FA40">
      <w:start w:val="1"/>
      <w:numFmt w:val="bullet"/>
      <w:lvlText w:val=""/>
      <w:lvlJc w:val="left"/>
      <w:pPr>
        <w:tabs>
          <w:tab w:val="num" w:pos="4320"/>
        </w:tabs>
        <w:ind w:left="4320" w:hanging="360"/>
      </w:pPr>
      <w:rPr>
        <w:rFonts w:ascii="Wingdings" w:hAnsi="Wingdings"/>
      </w:rPr>
    </w:lvl>
    <w:lvl w:ilvl="6" w:tplc="0624D88C">
      <w:start w:val="1"/>
      <w:numFmt w:val="bullet"/>
      <w:lvlText w:val=""/>
      <w:lvlJc w:val="left"/>
      <w:pPr>
        <w:tabs>
          <w:tab w:val="num" w:pos="5040"/>
        </w:tabs>
        <w:ind w:left="5040" w:hanging="360"/>
      </w:pPr>
      <w:rPr>
        <w:rFonts w:ascii="Symbol" w:hAnsi="Symbol"/>
      </w:rPr>
    </w:lvl>
    <w:lvl w:ilvl="7" w:tplc="2D0A63CC">
      <w:start w:val="1"/>
      <w:numFmt w:val="bullet"/>
      <w:lvlText w:val="o"/>
      <w:lvlJc w:val="left"/>
      <w:pPr>
        <w:tabs>
          <w:tab w:val="num" w:pos="5760"/>
        </w:tabs>
        <w:ind w:left="5760" w:hanging="360"/>
      </w:pPr>
      <w:rPr>
        <w:rFonts w:ascii="Courier New" w:hAnsi="Courier New"/>
      </w:rPr>
    </w:lvl>
    <w:lvl w:ilvl="8" w:tplc="1E1C8ECA">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9E7A38AC">
      <w:start w:val="1"/>
      <w:numFmt w:val="bullet"/>
      <w:lvlText w:val=""/>
      <w:lvlJc w:val="left"/>
      <w:pPr>
        <w:ind w:left="720" w:hanging="360"/>
      </w:pPr>
      <w:rPr>
        <w:rFonts w:ascii="Symbol" w:hAnsi="Symbol"/>
      </w:rPr>
    </w:lvl>
    <w:lvl w:ilvl="1" w:tplc="AC70EE16">
      <w:start w:val="1"/>
      <w:numFmt w:val="bullet"/>
      <w:lvlText w:val="o"/>
      <w:lvlJc w:val="left"/>
      <w:pPr>
        <w:tabs>
          <w:tab w:val="num" w:pos="1440"/>
        </w:tabs>
        <w:ind w:left="1440" w:hanging="360"/>
      </w:pPr>
      <w:rPr>
        <w:rFonts w:ascii="Courier New" w:hAnsi="Courier New"/>
      </w:rPr>
    </w:lvl>
    <w:lvl w:ilvl="2" w:tplc="843C726A">
      <w:start w:val="1"/>
      <w:numFmt w:val="bullet"/>
      <w:lvlText w:val=""/>
      <w:lvlJc w:val="left"/>
      <w:pPr>
        <w:tabs>
          <w:tab w:val="num" w:pos="2160"/>
        </w:tabs>
        <w:ind w:left="2160" w:hanging="360"/>
      </w:pPr>
      <w:rPr>
        <w:rFonts w:ascii="Wingdings" w:hAnsi="Wingdings"/>
      </w:rPr>
    </w:lvl>
    <w:lvl w:ilvl="3" w:tplc="EE967E16">
      <w:start w:val="1"/>
      <w:numFmt w:val="bullet"/>
      <w:lvlText w:val=""/>
      <w:lvlJc w:val="left"/>
      <w:pPr>
        <w:tabs>
          <w:tab w:val="num" w:pos="2880"/>
        </w:tabs>
        <w:ind w:left="2880" w:hanging="360"/>
      </w:pPr>
      <w:rPr>
        <w:rFonts w:ascii="Symbol" w:hAnsi="Symbol"/>
      </w:rPr>
    </w:lvl>
    <w:lvl w:ilvl="4" w:tplc="84925E14">
      <w:start w:val="1"/>
      <w:numFmt w:val="bullet"/>
      <w:lvlText w:val="o"/>
      <w:lvlJc w:val="left"/>
      <w:pPr>
        <w:tabs>
          <w:tab w:val="num" w:pos="3600"/>
        </w:tabs>
        <w:ind w:left="3600" w:hanging="360"/>
      </w:pPr>
      <w:rPr>
        <w:rFonts w:ascii="Courier New" w:hAnsi="Courier New"/>
      </w:rPr>
    </w:lvl>
    <w:lvl w:ilvl="5" w:tplc="86E44F8E">
      <w:start w:val="1"/>
      <w:numFmt w:val="bullet"/>
      <w:lvlText w:val=""/>
      <w:lvlJc w:val="left"/>
      <w:pPr>
        <w:tabs>
          <w:tab w:val="num" w:pos="4320"/>
        </w:tabs>
        <w:ind w:left="4320" w:hanging="360"/>
      </w:pPr>
      <w:rPr>
        <w:rFonts w:ascii="Wingdings" w:hAnsi="Wingdings"/>
      </w:rPr>
    </w:lvl>
    <w:lvl w:ilvl="6" w:tplc="8812B758">
      <w:start w:val="1"/>
      <w:numFmt w:val="bullet"/>
      <w:lvlText w:val=""/>
      <w:lvlJc w:val="left"/>
      <w:pPr>
        <w:tabs>
          <w:tab w:val="num" w:pos="5040"/>
        </w:tabs>
        <w:ind w:left="5040" w:hanging="360"/>
      </w:pPr>
      <w:rPr>
        <w:rFonts w:ascii="Symbol" w:hAnsi="Symbol"/>
      </w:rPr>
    </w:lvl>
    <w:lvl w:ilvl="7" w:tplc="44689856">
      <w:start w:val="1"/>
      <w:numFmt w:val="bullet"/>
      <w:lvlText w:val="o"/>
      <w:lvlJc w:val="left"/>
      <w:pPr>
        <w:tabs>
          <w:tab w:val="num" w:pos="5760"/>
        </w:tabs>
        <w:ind w:left="5760" w:hanging="360"/>
      </w:pPr>
      <w:rPr>
        <w:rFonts w:ascii="Courier New" w:hAnsi="Courier New"/>
      </w:rPr>
    </w:lvl>
    <w:lvl w:ilvl="8" w:tplc="A0880B3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AD8441B6">
      <w:start w:val="1"/>
      <w:numFmt w:val="bullet"/>
      <w:lvlText w:val=""/>
      <w:lvlJc w:val="left"/>
      <w:pPr>
        <w:ind w:left="720" w:hanging="360"/>
      </w:pPr>
      <w:rPr>
        <w:rFonts w:ascii="Symbol" w:hAnsi="Symbol"/>
      </w:rPr>
    </w:lvl>
    <w:lvl w:ilvl="1" w:tplc="406AAA8A">
      <w:start w:val="1"/>
      <w:numFmt w:val="bullet"/>
      <w:lvlText w:val="o"/>
      <w:lvlJc w:val="left"/>
      <w:pPr>
        <w:tabs>
          <w:tab w:val="num" w:pos="1440"/>
        </w:tabs>
        <w:ind w:left="1440" w:hanging="360"/>
      </w:pPr>
      <w:rPr>
        <w:rFonts w:ascii="Courier New" w:hAnsi="Courier New"/>
      </w:rPr>
    </w:lvl>
    <w:lvl w:ilvl="2" w:tplc="02640B42">
      <w:start w:val="1"/>
      <w:numFmt w:val="bullet"/>
      <w:lvlText w:val=""/>
      <w:lvlJc w:val="left"/>
      <w:pPr>
        <w:tabs>
          <w:tab w:val="num" w:pos="2160"/>
        </w:tabs>
        <w:ind w:left="2160" w:hanging="360"/>
      </w:pPr>
      <w:rPr>
        <w:rFonts w:ascii="Wingdings" w:hAnsi="Wingdings"/>
      </w:rPr>
    </w:lvl>
    <w:lvl w:ilvl="3" w:tplc="45763FC2">
      <w:start w:val="1"/>
      <w:numFmt w:val="bullet"/>
      <w:lvlText w:val=""/>
      <w:lvlJc w:val="left"/>
      <w:pPr>
        <w:tabs>
          <w:tab w:val="num" w:pos="2880"/>
        </w:tabs>
        <w:ind w:left="2880" w:hanging="360"/>
      </w:pPr>
      <w:rPr>
        <w:rFonts w:ascii="Symbol" w:hAnsi="Symbol"/>
      </w:rPr>
    </w:lvl>
    <w:lvl w:ilvl="4" w:tplc="6E320C26">
      <w:start w:val="1"/>
      <w:numFmt w:val="bullet"/>
      <w:lvlText w:val="o"/>
      <w:lvlJc w:val="left"/>
      <w:pPr>
        <w:tabs>
          <w:tab w:val="num" w:pos="3600"/>
        </w:tabs>
        <w:ind w:left="3600" w:hanging="360"/>
      </w:pPr>
      <w:rPr>
        <w:rFonts w:ascii="Courier New" w:hAnsi="Courier New"/>
      </w:rPr>
    </w:lvl>
    <w:lvl w:ilvl="5" w:tplc="89D09866">
      <w:start w:val="1"/>
      <w:numFmt w:val="bullet"/>
      <w:lvlText w:val=""/>
      <w:lvlJc w:val="left"/>
      <w:pPr>
        <w:tabs>
          <w:tab w:val="num" w:pos="4320"/>
        </w:tabs>
        <w:ind w:left="4320" w:hanging="360"/>
      </w:pPr>
      <w:rPr>
        <w:rFonts w:ascii="Wingdings" w:hAnsi="Wingdings"/>
      </w:rPr>
    </w:lvl>
    <w:lvl w:ilvl="6" w:tplc="E50C79B4">
      <w:start w:val="1"/>
      <w:numFmt w:val="bullet"/>
      <w:lvlText w:val=""/>
      <w:lvlJc w:val="left"/>
      <w:pPr>
        <w:tabs>
          <w:tab w:val="num" w:pos="5040"/>
        </w:tabs>
        <w:ind w:left="5040" w:hanging="360"/>
      </w:pPr>
      <w:rPr>
        <w:rFonts w:ascii="Symbol" w:hAnsi="Symbol"/>
      </w:rPr>
    </w:lvl>
    <w:lvl w:ilvl="7" w:tplc="73FCE8FA">
      <w:start w:val="1"/>
      <w:numFmt w:val="bullet"/>
      <w:lvlText w:val="o"/>
      <w:lvlJc w:val="left"/>
      <w:pPr>
        <w:tabs>
          <w:tab w:val="num" w:pos="5760"/>
        </w:tabs>
        <w:ind w:left="5760" w:hanging="360"/>
      </w:pPr>
      <w:rPr>
        <w:rFonts w:ascii="Courier New" w:hAnsi="Courier New"/>
      </w:rPr>
    </w:lvl>
    <w:lvl w:ilvl="8" w:tplc="3E0EE8B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B7D2A750">
      <w:start w:val="1"/>
      <w:numFmt w:val="bullet"/>
      <w:lvlText w:val=""/>
      <w:lvlJc w:val="left"/>
      <w:pPr>
        <w:ind w:left="720" w:hanging="360"/>
      </w:pPr>
      <w:rPr>
        <w:rFonts w:ascii="Symbol" w:hAnsi="Symbol"/>
      </w:rPr>
    </w:lvl>
    <w:lvl w:ilvl="1" w:tplc="54386A5C">
      <w:start w:val="1"/>
      <w:numFmt w:val="bullet"/>
      <w:lvlText w:val="o"/>
      <w:lvlJc w:val="left"/>
      <w:pPr>
        <w:tabs>
          <w:tab w:val="num" w:pos="1440"/>
        </w:tabs>
        <w:ind w:left="1440" w:hanging="360"/>
      </w:pPr>
      <w:rPr>
        <w:rFonts w:ascii="Courier New" w:hAnsi="Courier New"/>
      </w:rPr>
    </w:lvl>
    <w:lvl w:ilvl="2" w:tplc="D8F6006A">
      <w:start w:val="1"/>
      <w:numFmt w:val="bullet"/>
      <w:lvlText w:val=""/>
      <w:lvlJc w:val="left"/>
      <w:pPr>
        <w:tabs>
          <w:tab w:val="num" w:pos="2160"/>
        </w:tabs>
        <w:ind w:left="2160" w:hanging="360"/>
      </w:pPr>
      <w:rPr>
        <w:rFonts w:ascii="Wingdings" w:hAnsi="Wingdings"/>
      </w:rPr>
    </w:lvl>
    <w:lvl w:ilvl="3" w:tplc="238AED2A">
      <w:start w:val="1"/>
      <w:numFmt w:val="bullet"/>
      <w:lvlText w:val=""/>
      <w:lvlJc w:val="left"/>
      <w:pPr>
        <w:tabs>
          <w:tab w:val="num" w:pos="2880"/>
        </w:tabs>
        <w:ind w:left="2880" w:hanging="360"/>
      </w:pPr>
      <w:rPr>
        <w:rFonts w:ascii="Symbol" w:hAnsi="Symbol"/>
      </w:rPr>
    </w:lvl>
    <w:lvl w:ilvl="4" w:tplc="021A0B0C">
      <w:start w:val="1"/>
      <w:numFmt w:val="bullet"/>
      <w:lvlText w:val="o"/>
      <w:lvlJc w:val="left"/>
      <w:pPr>
        <w:tabs>
          <w:tab w:val="num" w:pos="3600"/>
        </w:tabs>
        <w:ind w:left="3600" w:hanging="360"/>
      </w:pPr>
      <w:rPr>
        <w:rFonts w:ascii="Courier New" w:hAnsi="Courier New"/>
      </w:rPr>
    </w:lvl>
    <w:lvl w:ilvl="5" w:tplc="10B8A4BC">
      <w:start w:val="1"/>
      <w:numFmt w:val="bullet"/>
      <w:lvlText w:val=""/>
      <w:lvlJc w:val="left"/>
      <w:pPr>
        <w:tabs>
          <w:tab w:val="num" w:pos="4320"/>
        </w:tabs>
        <w:ind w:left="4320" w:hanging="360"/>
      </w:pPr>
      <w:rPr>
        <w:rFonts w:ascii="Wingdings" w:hAnsi="Wingdings"/>
      </w:rPr>
    </w:lvl>
    <w:lvl w:ilvl="6" w:tplc="282A31EE">
      <w:start w:val="1"/>
      <w:numFmt w:val="bullet"/>
      <w:lvlText w:val=""/>
      <w:lvlJc w:val="left"/>
      <w:pPr>
        <w:tabs>
          <w:tab w:val="num" w:pos="5040"/>
        </w:tabs>
        <w:ind w:left="5040" w:hanging="360"/>
      </w:pPr>
      <w:rPr>
        <w:rFonts w:ascii="Symbol" w:hAnsi="Symbol"/>
      </w:rPr>
    </w:lvl>
    <w:lvl w:ilvl="7" w:tplc="FDEC134E">
      <w:start w:val="1"/>
      <w:numFmt w:val="bullet"/>
      <w:lvlText w:val="o"/>
      <w:lvlJc w:val="left"/>
      <w:pPr>
        <w:tabs>
          <w:tab w:val="num" w:pos="5760"/>
        </w:tabs>
        <w:ind w:left="5760" w:hanging="360"/>
      </w:pPr>
      <w:rPr>
        <w:rFonts w:ascii="Courier New" w:hAnsi="Courier New"/>
      </w:rPr>
    </w:lvl>
    <w:lvl w:ilvl="8" w:tplc="F4F4BBA0">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1DB40786">
      <w:start w:val="1"/>
      <w:numFmt w:val="bullet"/>
      <w:lvlText w:val=""/>
      <w:lvlJc w:val="left"/>
      <w:pPr>
        <w:ind w:left="720" w:hanging="360"/>
      </w:pPr>
      <w:rPr>
        <w:rFonts w:ascii="Symbol" w:hAnsi="Symbol"/>
      </w:rPr>
    </w:lvl>
    <w:lvl w:ilvl="1" w:tplc="0C00C016">
      <w:start w:val="1"/>
      <w:numFmt w:val="bullet"/>
      <w:lvlText w:val="o"/>
      <w:lvlJc w:val="left"/>
      <w:pPr>
        <w:tabs>
          <w:tab w:val="num" w:pos="1440"/>
        </w:tabs>
        <w:ind w:left="1440" w:hanging="360"/>
      </w:pPr>
      <w:rPr>
        <w:rFonts w:ascii="Courier New" w:hAnsi="Courier New"/>
      </w:rPr>
    </w:lvl>
    <w:lvl w:ilvl="2" w:tplc="C2445F14">
      <w:start w:val="1"/>
      <w:numFmt w:val="bullet"/>
      <w:lvlText w:val=""/>
      <w:lvlJc w:val="left"/>
      <w:pPr>
        <w:tabs>
          <w:tab w:val="num" w:pos="2160"/>
        </w:tabs>
        <w:ind w:left="2160" w:hanging="360"/>
      </w:pPr>
      <w:rPr>
        <w:rFonts w:ascii="Wingdings" w:hAnsi="Wingdings"/>
      </w:rPr>
    </w:lvl>
    <w:lvl w:ilvl="3" w:tplc="1F6607CC">
      <w:start w:val="1"/>
      <w:numFmt w:val="bullet"/>
      <w:lvlText w:val=""/>
      <w:lvlJc w:val="left"/>
      <w:pPr>
        <w:tabs>
          <w:tab w:val="num" w:pos="2880"/>
        </w:tabs>
        <w:ind w:left="2880" w:hanging="360"/>
      </w:pPr>
      <w:rPr>
        <w:rFonts w:ascii="Symbol" w:hAnsi="Symbol"/>
      </w:rPr>
    </w:lvl>
    <w:lvl w:ilvl="4" w:tplc="82C64D90">
      <w:start w:val="1"/>
      <w:numFmt w:val="bullet"/>
      <w:lvlText w:val="o"/>
      <w:lvlJc w:val="left"/>
      <w:pPr>
        <w:tabs>
          <w:tab w:val="num" w:pos="3600"/>
        </w:tabs>
        <w:ind w:left="3600" w:hanging="360"/>
      </w:pPr>
      <w:rPr>
        <w:rFonts w:ascii="Courier New" w:hAnsi="Courier New"/>
      </w:rPr>
    </w:lvl>
    <w:lvl w:ilvl="5" w:tplc="E1424A9E">
      <w:start w:val="1"/>
      <w:numFmt w:val="bullet"/>
      <w:lvlText w:val=""/>
      <w:lvlJc w:val="left"/>
      <w:pPr>
        <w:tabs>
          <w:tab w:val="num" w:pos="4320"/>
        </w:tabs>
        <w:ind w:left="4320" w:hanging="360"/>
      </w:pPr>
      <w:rPr>
        <w:rFonts w:ascii="Wingdings" w:hAnsi="Wingdings"/>
      </w:rPr>
    </w:lvl>
    <w:lvl w:ilvl="6" w:tplc="2272EABA">
      <w:start w:val="1"/>
      <w:numFmt w:val="bullet"/>
      <w:lvlText w:val=""/>
      <w:lvlJc w:val="left"/>
      <w:pPr>
        <w:tabs>
          <w:tab w:val="num" w:pos="5040"/>
        </w:tabs>
        <w:ind w:left="5040" w:hanging="360"/>
      </w:pPr>
      <w:rPr>
        <w:rFonts w:ascii="Symbol" w:hAnsi="Symbol"/>
      </w:rPr>
    </w:lvl>
    <w:lvl w:ilvl="7" w:tplc="6F186910">
      <w:start w:val="1"/>
      <w:numFmt w:val="bullet"/>
      <w:lvlText w:val="o"/>
      <w:lvlJc w:val="left"/>
      <w:pPr>
        <w:tabs>
          <w:tab w:val="num" w:pos="5760"/>
        </w:tabs>
        <w:ind w:left="5760" w:hanging="360"/>
      </w:pPr>
      <w:rPr>
        <w:rFonts w:ascii="Courier New" w:hAnsi="Courier New"/>
      </w:rPr>
    </w:lvl>
    <w:lvl w:ilvl="8" w:tplc="170EE960">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A5123856">
      <w:start w:val="1"/>
      <w:numFmt w:val="bullet"/>
      <w:lvlText w:val=""/>
      <w:lvlJc w:val="left"/>
      <w:pPr>
        <w:ind w:left="720" w:hanging="360"/>
      </w:pPr>
      <w:rPr>
        <w:rFonts w:ascii="Symbol" w:hAnsi="Symbol"/>
      </w:rPr>
    </w:lvl>
    <w:lvl w:ilvl="1" w:tplc="957C6008">
      <w:start w:val="1"/>
      <w:numFmt w:val="bullet"/>
      <w:lvlText w:val="o"/>
      <w:lvlJc w:val="left"/>
      <w:pPr>
        <w:tabs>
          <w:tab w:val="num" w:pos="1440"/>
        </w:tabs>
        <w:ind w:left="1440" w:hanging="360"/>
      </w:pPr>
      <w:rPr>
        <w:rFonts w:ascii="Courier New" w:hAnsi="Courier New"/>
      </w:rPr>
    </w:lvl>
    <w:lvl w:ilvl="2" w:tplc="7CEAA054">
      <w:start w:val="1"/>
      <w:numFmt w:val="bullet"/>
      <w:lvlText w:val=""/>
      <w:lvlJc w:val="left"/>
      <w:pPr>
        <w:tabs>
          <w:tab w:val="num" w:pos="2160"/>
        </w:tabs>
        <w:ind w:left="2160" w:hanging="360"/>
      </w:pPr>
      <w:rPr>
        <w:rFonts w:ascii="Wingdings" w:hAnsi="Wingdings"/>
      </w:rPr>
    </w:lvl>
    <w:lvl w:ilvl="3" w:tplc="4B94DB8C">
      <w:start w:val="1"/>
      <w:numFmt w:val="bullet"/>
      <w:lvlText w:val=""/>
      <w:lvlJc w:val="left"/>
      <w:pPr>
        <w:tabs>
          <w:tab w:val="num" w:pos="2880"/>
        </w:tabs>
        <w:ind w:left="2880" w:hanging="360"/>
      </w:pPr>
      <w:rPr>
        <w:rFonts w:ascii="Symbol" w:hAnsi="Symbol"/>
      </w:rPr>
    </w:lvl>
    <w:lvl w:ilvl="4" w:tplc="323EE004">
      <w:start w:val="1"/>
      <w:numFmt w:val="bullet"/>
      <w:lvlText w:val="o"/>
      <w:lvlJc w:val="left"/>
      <w:pPr>
        <w:tabs>
          <w:tab w:val="num" w:pos="3600"/>
        </w:tabs>
        <w:ind w:left="3600" w:hanging="360"/>
      </w:pPr>
      <w:rPr>
        <w:rFonts w:ascii="Courier New" w:hAnsi="Courier New"/>
      </w:rPr>
    </w:lvl>
    <w:lvl w:ilvl="5" w:tplc="76B0C566">
      <w:start w:val="1"/>
      <w:numFmt w:val="bullet"/>
      <w:lvlText w:val=""/>
      <w:lvlJc w:val="left"/>
      <w:pPr>
        <w:tabs>
          <w:tab w:val="num" w:pos="4320"/>
        </w:tabs>
        <w:ind w:left="4320" w:hanging="360"/>
      </w:pPr>
      <w:rPr>
        <w:rFonts w:ascii="Wingdings" w:hAnsi="Wingdings"/>
      </w:rPr>
    </w:lvl>
    <w:lvl w:ilvl="6" w:tplc="941EE2CA">
      <w:start w:val="1"/>
      <w:numFmt w:val="bullet"/>
      <w:lvlText w:val=""/>
      <w:lvlJc w:val="left"/>
      <w:pPr>
        <w:tabs>
          <w:tab w:val="num" w:pos="5040"/>
        </w:tabs>
        <w:ind w:left="5040" w:hanging="360"/>
      </w:pPr>
      <w:rPr>
        <w:rFonts w:ascii="Symbol" w:hAnsi="Symbol"/>
      </w:rPr>
    </w:lvl>
    <w:lvl w:ilvl="7" w:tplc="FAD44A32">
      <w:start w:val="1"/>
      <w:numFmt w:val="bullet"/>
      <w:lvlText w:val="o"/>
      <w:lvlJc w:val="left"/>
      <w:pPr>
        <w:tabs>
          <w:tab w:val="num" w:pos="5760"/>
        </w:tabs>
        <w:ind w:left="5760" w:hanging="360"/>
      </w:pPr>
      <w:rPr>
        <w:rFonts w:ascii="Courier New" w:hAnsi="Courier New"/>
      </w:rPr>
    </w:lvl>
    <w:lvl w:ilvl="8" w:tplc="D49E6FB4">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22323386">
      <w:start w:val="1"/>
      <w:numFmt w:val="bullet"/>
      <w:lvlText w:val=""/>
      <w:lvlJc w:val="left"/>
      <w:pPr>
        <w:ind w:left="720" w:hanging="360"/>
      </w:pPr>
      <w:rPr>
        <w:rFonts w:ascii="Symbol" w:hAnsi="Symbol"/>
      </w:rPr>
    </w:lvl>
    <w:lvl w:ilvl="1" w:tplc="0DAA71FE">
      <w:start w:val="1"/>
      <w:numFmt w:val="bullet"/>
      <w:lvlText w:val="o"/>
      <w:lvlJc w:val="left"/>
      <w:pPr>
        <w:tabs>
          <w:tab w:val="num" w:pos="1440"/>
        </w:tabs>
        <w:ind w:left="1440" w:hanging="360"/>
      </w:pPr>
      <w:rPr>
        <w:rFonts w:ascii="Courier New" w:hAnsi="Courier New"/>
      </w:rPr>
    </w:lvl>
    <w:lvl w:ilvl="2" w:tplc="98AA4708">
      <w:start w:val="1"/>
      <w:numFmt w:val="bullet"/>
      <w:lvlText w:val=""/>
      <w:lvlJc w:val="left"/>
      <w:pPr>
        <w:tabs>
          <w:tab w:val="num" w:pos="2160"/>
        </w:tabs>
        <w:ind w:left="2160" w:hanging="360"/>
      </w:pPr>
      <w:rPr>
        <w:rFonts w:ascii="Wingdings" w:hAnsi="Wingdings"/>
      </w:rPr>
    </w:lvl>
    <w:lvl w:ilvl="3" w:tplc="638695B4">
      <w:start w:val="1"/>
      <w:numFmt w:val="bullet"/>
      <w:lvlText w:val=""/>
      <w:lvlJc w:val="left"/>
      <w:pPr>
        <w:tabs>
          <w:tab w:val="num" w:pos="2880"/>
        </w:tabs>
        <w:ind w:left="2880" w:hanging="360"/>
      </w:pPr>
      <w:rPr>
        <w:rFonts w:ascii="Symbol" w:hAnsi="Symbol"/>
      </w:rPr>
    </w:lvl>
    <w:lvl w:ilvl="4" w:tplc="9B0451EE">
      <w:start w:val="1"/>
      <w:numFmt w:val="bullet"/>
      <w:lvlText w:val="o"/>
      <w:lvlJc w:val="left"/>
      <w:pPr>
        <w:tabs>
          <w:tab w:val="num" w:pos="3600"/>
        </w:tabs>
        <w:ind w:left="3600" w:hanging="360"/>
      </w:pPr>
      <w:rPr>
        <w:rFonts w:ascii="Courier New" w:hAnsi="Courier New"/>
      </w:rPr>
    </w:lvl>
    <w:lvl w:ilvl="5" w:tplc="825225BC">
      <w:start w:val="1"/>
      <w:numFmt w:val="bullet"/>
      <w:lvlText w:val=""/>
      <w:lvlJc w:val="left"/>
      <w:pPr>
        <w:tabs>
          <w:tab w:val="num" w:pos="4320"/>
        </w:tabs>
        <w:ind w:left="4320" w:hanging="360"/>
      </w:pPr>
      <w:rPr>
        <w:rFonts w:ascii="Wingdings" w:hAnsi="Wingdings"/>
      </w:rPr>
    </w:lvl>
    <w:lvl w:ilvl="6" w:tplc="100AAAE2">
      <w:start w:val="1"/>
      <w:numFmt w:val="bullet"/>
      <w:lvlText w:val=""/>
      <w:lvlJc w:val="left"/>
      <w:pPr>
        <w:tabs>
          <w:tab w:val="num" w:pos="5040"/>
        </w:tabs>
        <w:ind w:left="5040" w:hanging="360"/>
      </w:pPr>
      <w:rPr>
        <w:rFonts w:ascii="Symbol" w:hAnsi="Symbol"/>
      </w:rPr>
    </w:lvl>
    <w:lvl w:ilvl="7" w:tplc="51102504">
      <w:start w:val="1"/>
      <w:numFmt w:val="bullet"/>
      <w:lvlText w:val="o"/>
      <w:lvlJc w:val="left"/>
      <w:pPr>
        <w:tabs>
          <w:tab w:val="num" w:pos="5760"/>
        </w:tabs>
        <w:ind w:left="5760" w:hanging="360"/>
      </w:pPr>
      <w:rPr>
        <w:rFonts w:ascii="Courier New" w:hAnsi="Courier New"/>
      </w:rPr>
    </w:lvl>
    <w:lvl w:ilvl="8" w:tplc="786C630C">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B6D806CE">
      <w:start w:val="1"/>
      <w:numFmt w:val="bullet"/>
      <w:lvlText w:val=""/>
      <w:lvlJc w:val="left"/>
      <w:pPr>
        <w:ind w:left="720" w:hanging="360"/>
      </w:pPr>
      <w:rPr>
        <w:rFonts w:ascii="Symbol" w:hAnsi="Symbol"/>
      </w:rPr>
    </w:lvl>
    <w:lvl w:ilvl="1" w:tplc="650A9018">
      <w:start w:val="1"/>
      <w:numFmt w:val="bullet"/>
      <w:lvlText w:val="o"/>
      <w:lvlJc w:val="left"/>
      <w:pPr>
        <w:tabs>
          <w:tab w:val="num" w:pos="1440"/>
        </w:tabs>
        <w:ind w:left="1440" w:hanging="360"/>
      </w:pPr>
      <w:rPr>
        <w:rFonts w:ascii="Courier New" w:hAnsi="Courier New"/>
      </w:rPr>
    </w:lvl>
    <w:lvl w:ilvl="2" w:tplc="7BDC3B0C">
      <w:start w:val="1"/>
      <w:numFmt w:val="bullet"/>
      <w:lvlText w:val=""/>
      <w:lvlJc w:val="left"/>
      <w:pPr>
        <w:tabs>
          <w:tab w:val="num" w:pos="2160"/>
        </w:tabs>
        <w:ind w:left="2160" w:hanging="360"/>
      </w:pPr>
      <w:rPr>
        <w:rFonts w:ascii="Wingdings" w:hAnsi="Wingdings"/>
      </w:rPr>
    </w:lvl>
    <w:lvl w:ilvl="3" w:tplc="B42815F8">
      <w:start w:val="1"/>
      <w:numFmt w:val="bullet"/>
      <w:lvlText w:val=""/>
      <w:lvlJc w:val="left"/>
      <w:pPr>
        <w:tabs>
          <w:tab w:val="num" w:pos="2880"/>
        </w:tabs>
        <w:ind w:left="2880" w:hanging="360"/>
      </w:pPr>
      <w:rPr>
        <w:rFonts w:ascii="Symbol" w:hAnsi="Symbol"/>
      </w:rPr>
    </w:lvl>
    <w:lvl w:ilvl="4" w:tplc="4BB6DB56">
      <w:start w:val="1"/>
      <w:numFmt w:val="bullet"/>
      <w:lvlText w:val="o"/>
      <w:lvlJc w:val="left"/>
      <w:pPr>
        <w:tabs>
          <w:tab w:val="num" w:pos="3600"/>
        </w:tabs>
        <w:ind w:left="3600" w:hanging="360"/>
      </w:pPr>
      <w:rPr>
        <w:rFonts w:ascii="Courier New" w:hAnsi="Courier New"/>
      </w:rPr>
    </w:lvl>
    <w:lvl w:ilvl="5" w:tplc="FC7E191A">
      <w:start w:val="1"/>
      <w:numFmt w:val="bullet"/>
      <w:lvlText w:val=""/>
      <w:lvlJc w:val="left"/>
      <w:pPr>
        <w:tabs>
          <w:tab w:val="num" w:pos="4320"/>
        </w:tabs>
        <w:ind w:left="4320" w:hanging="360"/>
      </w:pPr>
      <w:rPr>
        <w:rFonts w:ascii="Wingdings" w:hAnsi="Wingdings"/>
      </w:rPr>
    </w:lvl>
    <w:lvl w:ilvl="6" w:tplc="6C6CD788">
      <w:start w:val="1"/>
      <w:numFmt w:val="bullet"/>
      <w:lvlText w:val=""/>
      <w:lvlJc w:val="left"/>
      <w:pPr>
        <w:tabs>
          <w:tab w:val="num" w:pos="5040"/>
        </w:tabs>
        <w:ind w:left="5040" w:hanging="360"/>
      </w:pPr>
      <w:rPr>
        <w:rFonts w:ascii="Symbol" w:hAnsi="Symbol"/>
      </w:rPr>
    </w:lvl>
    <w:lvl w:ilvl="7" w:tplc="F4E8EC36">
      <w:start w:val="1"/>
      <w:numFmt w:val="bullet"/>
      <w:lvlText w:val="o"/>
      <w:lvlJc w:val="left"/>
      <w:pPr>
        <w:tabs>
          <w:tab w:val="num" w:pos="5760"/>
        </w:tabs>
        <w:ind w:left="5760" w:hanging="360"/>
      </w:pPr>
      <w:rPr>
        <w:rFonts w:ascii="Courier New" w:hAnsi="Courier New"/>
      </w:rPr>
    </w:lvl>
    <w:lvl w:ilvl="8" w:tplc="99CC9742">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45E26D86">
      <w:start w:val="1"/>
      <w:numFmt w:val="bullet"/>
      <w:lvlText w:val=""/>
      <w:lvlJc w:val="left"/>
      <w:pPr>
        <w:ind w:left="720" w:hanging="360"/>
      </w:pPr>
      <w:rPr>
        <w:rFonts w:ascii="Symbol" w:hAnsi="Symbol"/>
      </w:rPr>
    </w:lvl>
    <w:lvl w:ilvl="1" w:tplc="0D942724">
      <w:start w:val="1"/>
      <w:numFmt w:val="bullet"/>
      <w:lvlText w:val="o"/>
      <w:lvlJc w:val="left"/>
      <w:pPr>
        <w:tabs>
          <w:tab w:val="num" w:pos="1440"/>
        </w:tabs>
        <w:ind w:left="1440" w:hanging="360"/>
      </w:pPr>
      <w:rPr>
        <w:rFonts w:ascii="Courier New" w:hAnsi="Courier New"/>
      </w:rPr>
    </w:lvl>
    <w:lvl w:ilvl="2" w:tplc="0DAA6E4C">
      <w:start w:val="1"/>
      <w:numFmt w:val="bullet"/>
      <w:lvlText w:val=""/>
      <w:lvlJc w:val="left"/>
      <w:pPr>
        <w:tabs>
          <w:tab w:val="num" w:pos="2160"/>
        </w:tabs>
        <w:ind w:left="2160" w:hanging="360"/>
      </w:pPr>
      <w:rPr>
        <w:rFonts w:ascii="Wingdings" w:hAnsi="Wingdings"/>
      </w:rPr>
    </w:lvl>
    <w:lvl w:ilvl="3" w:tplc="DD1037C4">
      <w:start w:val="1"/>
      <w:numFmt w:val="bullet"/>
      <w:lvlText w:val=""/>
      <w:lvlJc w:val="left"/>
      <w:pPr>
        <w:tabs>
          <w:tab w:val="num" w:pos="2880"/>
        </w:tabs>
        <w:ind w:left="2880" w:hanging="360"/>
      </w:pPr>
      <w:rPr>
        <w:rFonts w:ascii="Symbol" w:hAnsi="Symbol"/>
      </w:rPr>
    </w:lvl>
    <w:lvl w:ilvl="4" w:tplc="CD3E5E44">
      <w:start w:val="1"/>
      <w:numFmt w:val="bullet"/>
      <w:lvlText w:val="o"/>
      <w:lvlJc w:val="left"/>
      <w:pPr>
        <w:tabs>
          <w:tab w:val="num" w:pos="3600"/>
        </w:tabs>
        <w:ind w:left="3600" w:hanging="360"/>
      </w:pPr>
      <w:rPr>
        <w:rFonts w:ascii="Courier New" w:hAnsi="Courier New"/>
      </w:rPr>
    </w:lvl>
    <w:lvl w:ilvl="5" w:tplc="F33E33EE">
      <w:start w:val="1"/>
      <w:numFmt w:val="bullet"/>
      <w:lvlText w:val=""/>
      <w:lvlJc w:val="left"/>
      <w:pPr>
        <w:tabs>
          <w:tab w:val="num" w:pos="4320"/>
        </w:tabs>
        <w:ind w:left="4320" w:hanging="360"/>
      </w:pPr>
      <w:rPr>
        <w:rFonts w:ascii="Wingdings" w:hAnsi="Wingdings"/>
      </w:rPr>
    </w:lvl>
    <w:lvl w:ilvl="6" w:tplc="883AC48A">
      <w:start w:val="1"/>
      <w:numFmt w:val="bullet"/>
      <w:lvlText w:val=""/>
      <w:lvlJc w:val="left"/>
      <w:pPr>
        <w:tabs>
          <w:tab w:val="num" w:pos="5040"/>
        </w:tabs>
        <w:ind w:left="5040" w:hanging="360"/>
      </w:pPr>
      <w:rPr>
        <w:rFonts w:ascii="Symbol" w:hAnsi="Symbol"/>
      </w:rPr>
    </w:lvl>
    <w:lvl w:ilvl="7" w:tplc="5862FDB2">
      <w:start w:val="1"/>
      <w:numFmt w:val="bullet"/>
      <w:lvlText w:val="o"/>
      <w:lvlJc w:val="left"/>
      <w:pPr>
        <w:tabs>
          <w:tab w:val="num" w:pos="5760"/>
        </w:tabs>
        <w:ind w:left="5760" w:hanging="360"/>
      </w:pPr>
      <w:rPr>
        <w:rFonts w:ascii="Courier New" w:hAnsi="Courier New"/>
      </w:rPr>
    </w:lvl>
    <w:lvl w:ilvl="8" w:tplc="51ACCB5E">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216A679C">
      <w:start w:val="1"/>
      <w:numFmt w:val="bullet"/>
      <w:lvlText w:val=""/>
      <w:lvlJc w:val="left"/>
      <w:pPr>
        <w:ind w:left="720" w:hanging="360"/>
      </w:pPr>
      <w:rPr>
        <w:rFonts w:ascii="Symbol" w:hAnsi="Symbol"/>
      </w:rPr>
    </w:lvl>
    <w:lvl w:ilvl="1" w:tplc="2DFEF18C">
      <w:start w:val="1"/>
      <w:numFmt w:val="bullet"/>
      <w:lvlText w:val="o"/>
      <w:lvlJc w:val="left"/>
      <w:pPr>
        <w:tabs>
          <w:tab w:val="num" w:pos="1440"/>
        </w:tabs>
        <w:ind w:left="1440" w:hanging="360"/>
      </w:pPr>
      <w:rPr>
        <w:rFonts w:ascii="Courier New" w:hAnsi="Courier New"/>
      </w:rPr>
    </w:lvl>
    <w:lvl w:ilvl="2" w:tplc="44A85594">
      <w:start w:val="1"/>
      <w:numFmt w:val="bullet"/>
      <w:lvlText w:val=""/>
      <w:lvlJc w:val="left"/>
      <w:pPr>
        <w:tabs>
          <w:tab w:val="num" w:pos="2160"/>
        </w:tabs>
        <w:ind w:left="2160" w:hanging="360"/>
      </w:pPr>
      <w:rPr>
        <w:rFonts w:ascii="Wingdings" w:hAnsi="Wingdings"/>
      </w:rPr>
    </w:lvl>
    <w:lvl w:ilvl="3" w:tplc="A0C29B9A">
      <w:start w:val="1"/>
      <w:numFmt w:val="bullet"/>
      <w:lvlText w:val=""/>
      <w:lvlJc w:val="left"/>
      <w:pPr>
        <w:tabs>
          <w:tab w:val="num" w:pos="2880"/>
        </w:tabs>
        <w:ind w:left="2880" w:hanging="360"/>
      </w:pPr>
      <w:rPr>
        <w:rFonts w:ascii="Symbol" w:hAnsi="Symbol"/>
      </w:rPr>
    </w:lvl>
    <w:lvl w:ilvl="4" w:tplc="E0A0F234">
      <w:start w:val="1"/>
      <w:numFmt w:val="bullet"/>
      <w:lvlText w:val="o"/>
      <w:lvlJc w:val="left"/>
      <w:pPr>
        <w:tabs>
          <w:tab w:val="num" w:pos="3600"/>
        </w:tabs>
        <w:ind w:left="3600" w:hanging="360"/>
      </w:pPr>
      <w:rPr>
        <w:rFonts w:ascii="Courier New" w:hAnsi="Courier New"/>
      </w:rPr>
    </w:lvl>
    <w:lvl w:ilvl="5" w:tplc="482E5A90">
      <w:start w:val="1"/>
      <w:numFmt w:val="bullet"/>
      <w:lvlText w:val=""/>
      <w:lvlJc w:val="left"/>
      <w:pPr>
        <w:tabs>
          <w:tab w:val="num" w:pos="4320"/>
        </w:tabs>
        <w:ind w:left="4320" w:hanging="360"/>
      </w:pPr>
      <w:rPr>
        <w:rFonts w:ascii="Wingdings" w:hAnsi="Wingdings"/>
      </w:rPr>
    </w:lvl>
    <w:lvl w:ilvl="6" w:tplc="9B9C500C">
      <w:start w:val="1"/>
      <w:numFmt w:val="bullet"/>
      <w:lvlText w:val=""/>
      <w:lvlJc w:val="left"/>
      <w:pPr>
        <w:tabs>
          <w:tab w:val="num" w:pos="5040"/>
        </w:tabs>
        <w:ind w:left="5040" w:hanging="360"/>
      </w:pPr>
      <w:rPr>
        <w:rFonts w:ascii="Symbol" w:hAnsi="Symbol"/>
      </w:rPr>
    </w:lvl>
    <w:lvl w:ilvl="7" w:tplc="34D2AF34">
      <w:start w:val="1"/>
      <w:numFmt w:val="bullet"/>
      <w:lvlText w:val="o"/>
      <w:lvlJc w:val="left"/>
      <w:pPr>
        <w:tabs>
          <w:tab w:val="num" w:pos="5760"/>
        </w:tabs>
        <w:ind w:left="5760" w:hanging="360"/>
      </w:pPr>
      <w:rPr>
        <w:rFonts w:ascii="Courier New" w:hAnsi="Courier New"/>
      </w:rPr>
    </w:lvl>
    <w:lvl w:ilvl="8" w:tplc="D9F8AD7A">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1BA4C4C4">
      <w:start w:val="1"/>
      <w:numFmt w:val="bullet"/>
      <w:lvlText w:val=""/>
      <w:lvlJc w:val="left"/>
      <w:pPr>
        <w:ind w:left="720" w:hanging="360"/>
      </w:pPr>
      <w:rPr>
        <w:rFonts w:ascii="Symbol" w:hAnsi="Symbol"/>
      </w:rPr>
    </w:lvl>
    <w:lvl w:ilvl="1" w:tplc="1590904C">
      <w:start w:val="1"/>
      <w:numFmt w:val="bullet"/>
      <w:lvlText w:val="o"/>
      <w:lvlJc w:val="left"/>
      <w:pPr>
        <w:tabs>
          <w:tab w:val="num" w:pos="1440"/>
        </w:tabs>
        <w:ind w:left="1440" w:hanging="360"/>
      </w:pPr>
      <w:rPr>
        <w:rFonts w:ascii="Courier New" w:hAnsi="Courier New"/>
      </w:rPr>
    </w:lvl>
    <w:lvl w:ilvl="2" w:tplc="2A5ED02E">
      <w:start w:val="1"/>
      <w:numFmt w:val="bullet"/>
      <w:lvlText w:val=""/>
      <w:lvlJc w:val="left"/>
      <w:pPr>
        <w:tabs>
          <w:tab w:val="num" w:pos="2160"/>
        </w:tabs>
        <w:ind w:left="2160" w:hanging="360"/>
      </w:pPr>
      <w:rPr>
        <w:rFonts w:ascii="Wingdings" w:hAnsi="Wingdings"/>
      </w:rPr>
    </w:lvl>
    <w:lvl w:ilvl="3" w:tplc="FAC84E94">
      <w:start w:val="1"/>
      <w:numFmt w:val="bullet"/>
      <w:lvlText w:val=""/>
      <w:lvlJc w:val="left"/>
      <w:pPr>
        <w:tabs>
          <w:tab w:val="num" w:pos="2880"/>
        </w:tabs>
        <w:ind w:left="2880" w:hanging="360"/>
      </w:pPr>
      <w:rPr>
        <w:rFonts w:ascii="Symbol" w:hAnsi="Symbol"/>
      </w:rPr>
    </w:lvl>
    <w:lvl w:ilvl="4" w:tplc="E5E8A6B8">
      <w:start w:val="1"/>
      <w:numFmt w:val="bullet"/>
      <w:lvlText w:val="o"/>
      <w:lvlJc w:val="left"/>
      <w:pPr>
        <w:tabs>
          <w:tab w:val="num" w:pos="3600"/>
        </w:tabs>
        <w:ind w:left="3600" w:hanging="360"/>
      </w:pPr>
      <w:rPr>
        <w:rFonts w:ascii="Courier New" w:hAnsi="Courier New"/>
      </w:rPr>
    </w:lvl>
    <w:lvl w:ilvl="5" w:tplc="6F60227C">
      <w:start w:val="1"/>
      <w:numFmt w:val="bullet"/>
      <w:lvlText w:val=""/>
      <w:lvlJc w:val="left"/>
      <w:pPr>
        <w:tabs>
          <w:tab w:val="num" w:pos="4320"/>
        </w:tabs>
        <w:ind w:left="4320" w:hanging="360"/>
      </w:pPr>
      <w:rPr>
        <w:rFonts w:ascii="Wingdings" w:hAnsi="Wingdings"/>
      </w:rPr>
    </w:lvl>
    <w:lvl w:ilvl="6" w:tplc="3FAAD5C0">
      <w:start w:val="1"/>
      <w:numFmt w:val="bullet"/>
      <w:lvlText w:val=""/>
      <w:lvlJc w:val="left"/>
      <w:pPr>
        <w:tabs>
          <w:tab w:val="num" w:pos="5040"/>
        </w:tabs>
        <w:ind w:left="5040" w:hanging="360"/>
      </w:pPr>
      <w:rPr>
        <w:rFonts w:ascii="Symbol" w:hAnsi="Symbol"/>
      </w:rPr>
    </w:lvl>
    <w:lvl w:ilvl="7" w:tplc="C2E09F22">
      <w:start w:val="1"/>
      <w:numFmt w:val="bullet"/>
      <w:lvlText w:val="o"/>
      <w:lvlJc w:val="left"/>
      <w:pPr>
        <w:tabs>
          <w:tab w:val="num" w:pos="5760"/>
        </w:tabs>
        <w:ind w:left="5760" w:hanging="360"/>
      </w:pPr>
      <w:rPr>
        <w:rFonts w:ascii="Courier New" w:hAnsi="Courier New"/>
      </w:rPr>
    </w:lvl>
    <w:lvl w:ilvl="8" w:tplc="49B87D24">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1D96876E">
      <w:start w:val="1"/>
      <w:numFmt w:val="bullet"/>
      <w:lvlText w:val=""/>
      <w:lvlJc w:val="left"/>
      <w:pPr>
        <w:ind w:left="720" w:hanging="360"/>
      </w:pPr>
      <w:rPr>
        <w:rFonts w:ascii="Symbol" w:hAnsi="Symbol"/>
      </w:rPr>
    </w:lvl>
    <w:lvl w:ilvl="1" w:tplc="018A6624">
      <w:start w:val="1"/>
      <w:numFmt w:val="bullet"/>
      <w:lvlText w:val="o"/>
      <w:lvlJc w:val="left"/>
      <w:pPr>
        <w:tabs>
          <w:tab w:val="num" w:pos="1440"/>
        </w:tabs>
        <w:ind w:left="1440" w:hanging="360"/>
      </w:pPr>
      <w:rPr>
        <w:rFonts w:ascii="Courier New" w:hAnsi="Courier New"/>
      </w:rPr>
    </w:lvl>
    <w:lvl w:ilvl="2" w:tplc="D408D080">
      <w:start w:val="1"/>
      <w:numFmt w:val="bullet"/>
      <w:lvlText w:val=""/>
      <w:lvlJc w:val="left"/>
      <w:pPr>
        <w:tabs>
          <w:tab w:val="num" w:pos="2160"/>
        </w:tabs>
        <w:ind w:left="2160" w:hanging="360"/>
      </w:pPr>
      <w:rPr>
        <w:rFonts w:ascii="Wingdings" w:hAnsi="Wingdings"/>
      </w:rPr>
    </w:lvl>
    <w:lvl w:ilvl="3" w:tplc="51721B36">
      <w:start w:val="1"/>
      <w:numFmt w:val="bullet"/>
      <w:lvlText w:val=""/>
      <w:lvlJc w:val="left"/>
      <w:pPr>
        <w:tabs>
          <w:tab w:val="num" w:pos="2880"/>
        </w:tabs>
        <w:ind w:left="2880" w:hanging="360"/>
      </w:pPr>
      <w:rPr>
        <w:rFonts w:ascii="Symbol" w:hAnsi="Symbol"/>
      </w:rPr>
    </w:lvl>
    <w:lvl w:ilvl="4" w:tplc="594408AC">
      <w:start w:val="1"/>
      <w:numFmt w:val="bullet"/>
      <w:lvlText w:val="o"/>
      <w:lvlJc w:val="left"/>
      <w:pPr>
        <w:tabs>
          <w:tab w:val="num" w:pos="3600"/>
        </w:tabs>
        <w:ind w:left="3600" w:hanging="360"/>
      </w:pPr>
      <w:rPr>
        <w:rFonts w:ascii="Courier New" w:hAnsi="Courier New"/>
      </w:rPr>
    </w:lvl>
    <w:lvl w:ilvl="5" w:tplc="FB36CC30">
      <w:start w:val="1"/>
      <w:numFmt w:val="bullet"/>
      <w:lvlText w:val=""/>
      <w:lvlJc w:val="left"/>
      <w:pPr>
        <w:tabs>
          <w:tab w:val="num" w:pos="4320"/>
        </w:tabs>
        <w:ind w:left="4320" w:hanging="360"/>
      </w:pPr>
      <w:rPr>
        <w:rFonts w:ascii="Wingdings" w:hAnsi="Wingdings"/>
      </w:rPr>
    </w:lvl>
    <w:lvl w:ilvl="6" w:tplc="CDC69DAE">
      <w:start w:val="1"/>
      <w:numFmt w:val="bullet"/>
      <w:lvlText w:val=""/>
      <w:lvlJc w:val="left"/>
      <w:pPr>
        <w:tabs>
          <w:tab w:val="num" w:pos="5040"/>
        </w:tabs>
        <w:ind w:left="5040" w:hanging="360"/>
      </w:pPr>
      <w:rPr>
        <w:rFonts w:ascii="Symbol" w:hAnsi="Symbol"/>
      </w:rPr>
    </w:lvl>
    <w:lvl w:ilvl="7" w:tplc="9BA6CEA8">
      <w:start w:val="1"/>
      <w:numFmt w:val="bullet"/>
      <w:lvlText w:val="o"/>
      <w:lvlJc w:val="left"/>
      <w:pPr>
        <w:tabs>
          <w:tab w:val="num" w:pos="5760"/>
        </w:tabs>
        <w:ind w:left="5760" w:hanging="360"/>
      </w:pPr>
      <w:rPr>
        <w:rFonts w:ascii="Courier New" w:hAnsi="Courier New"/>
      </w:rPr>
    </w:lvl>
    <w:lvl w:ilvl="8" w:tplc="9EF0F9FC">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F4644022">
      <w:start w:val="1"/>
      <w:numFmt w:val="bullet"/>
      <w:lvlText w:val=""/>
      <w:lvlJc w:val="left"/>
      <w:pPr>
        <w:ind w:left="720" w:hanging="360"/>
      </w:pPr>
      <w:rPr>
        <w:rFonts w:ascii="Symbol" w:hAnsi="Symbol"/>
      </w:rPr>
    </w:lvl>
    <w:lvl w:ilvl="1" w:tplc="BD2CFB0C">
      <w:start w:val="1"/>
      <w:numFmt w:val="bullet"/>
      <w:lvlText w:val="o"/>
      <w:lvlJc w:val="left"/>
      <w:pPr>
        <w:tabs>
          <w:tab w:val="num" w:pos="1440"/>
        </w:tabs>
        <w:ind w:left="1440" w:hanging="360"/>
      </w:pPr>
      <w:rPr>
        <w:rFonts w:ascii="Courier New" w:hAnsi="Courier New"/>
      </w:rPr>
    </w:lvl>
    <w:lvl w:ilvl="2" w:tplc="8CECDABA">
      <w:start w:val="1"/>
      <w:numFmt w:val="bullet"/>
      <w:lvlText w:val=""/>
      <w:lvlJc w:val="left"/>
      <w:pPr>
        <w:tabs>
          <w:tab w:val="num" w:pos="2160"/>
        </w:tabs>
        <w:ind w:left="2160" w:hanging="360"/>
      </w:pPr>
      <w:rPr>
        <w:rFonts w:ascii="Wingdings" w:hAnsi="Wingdings"/>
      </w:rPr>
    </w:lvl>
    <w:lvl w:ilvl="3" w:tplc="CC7E71CA">
      <w:start w:val="1"/>
      <w:numFmt w:val="bullet"/>
      <w:lvlText w:val=""/>
      <w:lvlJc w:val="left"/>
      <w:pPr>
        <w:tabs>
          <w:tab w:val="num" w:pos="2880"/>
        </w:tabs>
        <w:ind w:left="2880" w:hanging="360"/>
      </w:pPr>
      <w:rPr>
        <w:rFonts w:ascii="Symbol" w:hAnsi="Symbol"/>
      </w:rPr>
    </w:lvl>
    <w:lvl w:ilvl="4" w:tplc="AAE6D55C">
      <w:start w:val="1"/>
      <w:numFmt w:val="bullet"/>
      <w:lvlText w:val="o"/>
      <w:lvlJc w:val="left"/>
      <w:pPr>
        <w:tabs>
          <w:tab w:val="num" w:pos="3600"/>
        </w:tabs>
        <w:ind w:left="3600" w:hanging="360"/>
      </w:pPr>
      <w:rPr>
        <w:rFonts w:ascii="Courier New" w:hAnsi="Courier New"/>
      </w:rPr>
    </w:lvl>
    <w:lvl w:ilvl="5" w:tplc="A8AE8982">
      <w:start w:val="1"/>
      <w:numFmt w:val="bullet"/>
      <w:lvlText w:val=""/>
      <w:lvlJc w:val="left"/>
      <w:pPr>
        <w:tabs>
          <w:tab w:val="num" w:pos="4320"/>
        </w:tabs>
        <w:ind w:left="4320" w:hanging="360"/>
      </w:pPr>
      <w:rPr>
        <w:rFonts w:ascii="Wingdings" w:hAnsi="Wingdings"/>
      </w:rPr>
    </w:lvl>
    <w:lvl w:ilvl="6" w:tplc="E4181A70">
      <w:start w:val="1"/>
      <w:numFmt w:val="bullet"/>
      <w:lvlText w:val=""/>
      <w:lvlJc w:val="left"/>
      <w:pPr>
        <w:tabs>
          <w:tab w:val="num" w:pos="5040"/>
        </w:tabs>
        <w:ind w:left="5040" w:hanging="360"/>
      </w:pPr>
      <w:rPr>
        <w:rFonts w:ascii="Symbol" w:hAnsi="Symbol"/>
      </w:rPr>
    </w:lvl>
    <w:lvl w:ilvl="7" w:tplc="AF24676C">
      <w:start w:val="1"/>
      <w:numFmt w:val="bullet"/>
      <w:lvlText w:val="o"/>
      <w:lvlJc w:val="left"/>
      <w:pPr>
        <w:tabs>
          <w:tab w:val="num" w:pos="5760"/>
        </w:tabs>
        <w:ind w:left="5760" w:hanging="360"/>
      </w:pPr>
      <w:rPr>
        <w:rFonts w:ascii="Courier New" w:hAnsi="Courier New"/>
      </w:rPr>
    </w:lvl>
    <w:lvl w:ilvl="8" w:tplc="15E0B978">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5426BEB8">
      <w:start w:val="1"/>
      <w:numFmt w:val="bullet"/>
      <w:lvlText w:val=""/>
      <w:lvlJc w:val="left"/>
      <w:pPr>
        <w:ind w:left="720" w:hanging="360"/>
      </w:pPr>
      <w:rPr>
        <w:rFonts w:ascii="Symbol" w:hAnsi="Symbol"/>
      </w:rPr>
    </w:lvl>
    <w:lvl w:ilvl="1" w:tplc="1E0E713E">
      <w:start w:val="1"/>
      <w:numFmt w:val="bullet"/>
      <w:lvlText w:val="o"/>
      <w:lvlJc w:val="left"/>
      <w:pPr>
        <w:tabs>
          <w:tab w:val="num" w:pos="1440"/>
        </w:tabs>
        <w:ind w:left="1440" w:hanging="360"/>
      </w:pPr>
      <w:rPr>
        <w:rFonts w:ascii="Courier New" w:hAnsi="Courier New"/>
      </w:rPr>
    </w:lvl>
    <w:lvl w:ilvl="2" w:tplc="D722DB3C">
      <w:start w:val="1"/>
      <w:numFmt w:val="bullet"/>
      <w:lvlText w:val=""/>
      <w:lvlJc w:val="left"/>
      <w:pPr>
        <w:tabs>
          <w:tab w:val="num" w:pos="2160"/>
        </w:tabs>
        <w:ind w:left="2160" w:hanging="360"/>
      </w:pPr>
      <w:rPr>
        <w:rFonts w:ascii="Wingdings" w:hAnsi="Wingdings"/>
      </w:rPr>
    </w:lvl>
    <w:lvl w:ilvl="3" w:tplc="128E2852">
      <w:start w:val="1"/>
      <w:numFmt w:val="bullet"/>
      <w:lvlText w:val=""/>
      <w:lvlJc w:val="left"/>
      <w:pPr>
        <w:tabs>
          <w:tab w:val="num" w:pos="2880"/>
        </w:tabs>
        <w:ind w:left="2880" w:hanging="360"/>
      </w:pPr>
      <w:rPr>
        <w:rFonts w:ascii="Symbol" w:hAnsi="Symbol"/>
      </w:rPr>
    </w:lvl>
    <w:lvl w:ilvl="4" w:tplc="5EA2FD66">
      <w:start w:val="1"/>
      <w:numFmt w:val="bullet"/>
      <w:lvlText w:val="o"/>
      <w:lvlJc w:val="left"/>
      <w:pPr>
        <w:tabs>
          <w:tab w:val="num" w:pos="3600"/>
        </w:tabs>
        <w:ind w:left="3600" w:hanging="360"/>
      </w:pPr>
      <w:rPr>
        <w:rFonts w:ascii="Courier New" w:hAnsi="Courier New"/>
      </w:rPr>
    </w:lvl>
    <w:lvl w:ilvl="5" w:tplc="D97A9D84">
      <w:start w:val="1"/>
      <w:numFmt w:val="bullet"/>
      <w:lvlText w:val=""/>
      <w:lvlJc w:val="left"/>
      <w:pPr>
        <w:tabs>
          <w:tab w:val="num" w:pos="4320"/>
        </w:tabs>
        <w:ind w:left="4320" w:hanging="360"/>
      </w:pPr>
      <w:rPr>
        <w:rFonts w:ascii="Wingdings" w:hAnsi="Wingdings"/>
      </w:rPr>
    </w:lvl>
    <w:lvl w:ilvl="6" w:tplc="4148C0D4">
      <w:start w:val="1"/>
      <w:numFmt w:val="bullet"/>
      <w:lvlText w:val=""/>
      <w:lvlJc w:val="left"/>
      <w:pPr>
        <w:tabs>
          <w:tab w:val="num" w:pos="5040"/>
        </w:tabs>
        <w:ind w:left="5040" w:hanging="360"/>
      </w:pPr>
      <w:rPr>
        <w:rFonts w:ascii="Symbol" w:hAnsi="Symbol"/>
      </w:rPr>
    </w:lvl>
    <w:lvl w:ilvl="7" w:tplc="05803DE0">
      <w:start w:val="1"/>
      <w:numFmt w:val="bullet"/>
      <w:lvlText w:val="o"/>
      <w:lvlJc w:val="left"/>
      <w:pPr>
        <w:tabs>
          <w:tab w:val="num" w:pos="5760"/>
        </w:tabs>
        <w:ind w:left="5760" w:hanging="360"/>
      </w:pPr>
      <w:rPr>
        <w:rFonts w:ascii="Courier New" w:hAnsi="Courier New"/>
      </w:rPr>
    </w:lvl>
    <w:lvl w:ilvl="8" w:tplc="3B4C2D34">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81E466FA">
      <w:start w:val="1"/>
      <w:numFmt w:val="bullet"/>
      <w:lvlText w:val=""/>
      <w:lvlJc w:val="left"/>
      <w:pPr>
        <w:ind w:left="720" w:hanging="360"/>
      </w:pPr>
      <w:rPr>
        <w:rFonts w:ascii="Symbol" w:hAnsi="Symbol"/>
      </w:rPr>
    </w:lvl>
    <w:lvl w:ilvl="1" w:tplc="EED85C4E">
      <w:start w:val="1"/>
      <w:numFmt w:val="bullet"/>
      <w:lvlText w:val="o"/>
      <w:lvlJc w:val="left"/>
      <w:pPr>
        <w:tabs>
          <w:tab w:val="num" w:pos="1440"/>
        </w:tabs>
        <w:ind w:left="1440" w:hanging="360"/>
      </w:pPr>
      <w:rPr>
        <w:rFonts w:ascii="Courier New" w:hAnsi="Courier New"/>
      </w:rPr>
    </w:lvl>
    <w:lvl w:ilvl="2" w:tplc="73C022CC">
      <w:start w:val="1"/>
      <w:numFmt w:val="bullet"/>
      <w:lvlText w:val=""/>
      <w:lvlJc w:val="left"/>
      <w:pPr>
        <w:tabs>
          <w:tab w:val="num" w:pos="2160"/>
        </w:tabs>
        <w:ind w:left="2160" w:hanging="360"/>
      </w:pPr>
      <w:rPr>
        <w:rFonts w:ascii="Wingdings" w:hAnsi="Wingdings"/>
      </w:rPr>
    </w:lvl>
    <w:lvl w:ilvl="3" w:tplc="7390C7D2">
      <w:start w:val="1"/>
      <w:numFmt w:val="bullet"/>
      <w:lvlText w:val=""/>
      <w:lvlJc w:val="left"/>
      <w:pPr>
        <w:tabs>
          <w:tab w:val="num" w:pos="2880"/>
        </w:tabs>
        <w:ind w:left="2880" w:hanging="360"/>
      </w:pPr>
      <w:rPr>
        <w:rFonts w:ascii="Symbol" w:hAnsi="Symbol"/>
      </w:rPr>
    </w:lvl>
    <w:lvl w:ilvl="4" w:tplc="741CBDD0">
      <w:start w:val="1"/>
      <w:numFmt w:val="bullet"/>
      <w:lvlText w:val="o"/>
      <w:lvlJc w:val="left"/>
      <w:pPr>
        <w:tabs>
          <w:tab w:val="num" w:pos="3600"/>
        </w:tabs>
        <w:ind w:left="3600" w:hanging="360"/>
      </w:pPr>
      <w:rPr>
        <w:rFonts w:ascii="Courier New" w:hAnsi="Courier New"/>
      </w:rPr>
    </w:lvl>
    <w:lvl w:ilvl="5" w:tplc="6F7692CC">
      <w:start w:val="1"/>
      <w:numFmt w:val="bullet"/>
      <w:lvlText w:val=""/>
      <w:lvlJc w:val="left"/>
      <w:pPr>
        <w:tabs>
          <w:tab w:val="num" w:pos="4320"/>
        </w:tabs>
        <w:ind w:left="4320" w:hanging="360"/>
      </w:pPr>
      <w:rPr>
        <w:rFonts w:ascii="Wingdings" w:hAnsi="Wingdings"/>
      </w:rPr>
    </w:lvl>
    <w:lvl w:ilvl="6" w:tplc="34400692">
      <w:start w:val="1"/>
      <w:numFmt w:val="bullet"/>
      <w:lvlText w:val=""/>
      <w:lvlJc w:val="left"/>
      <w:pPr>
        <w:tabs>
          <w:tab w:val="num" w:pos="5040"/>
        </w:tabs>
        <w:ind w:left="5040" w:hanging="360"/>
      </w:pPr>
      <w:rPr>
        <w:rFonts w:ascii="Symbol" w:hAnsi="Symbol"/>
      </w:rPr>
    </w:lvl>
    <w:lvl w:ilvl="7" w:tplc="662C0930">
      <w:start w:val="1"/>
      <w:numFmt w:val="bullet"/>
      <w:lvlText w:val="o"/>
      <w:lvlJc w:val="left"/>
      <w:pPr>
        <w:tabs>
          <w:tab w:val="num" w:pos="5760"/>
        </w:tabs>
        <w:ind w:left="5760" w:hanging="360"/>
      </w:pPr>
      <w:rPr>
        <w:rFonts w:ascii="Courier New" w:hAnsi="Courier New"/>
      </w:rPr>
    </w:lvl>
    <w:lvl w:ilvl="8" w:tplc="B3729F54">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3028B31E">
      <w:start w:val="1"/>
      <w:numFmt w:val="bullet"/>
      <w:lvlText w:val=""/>
      <w:lvlJc w:val="left"/>
      <w:pPr>
        <w:ind w:left="720" w:hanging="360"/>
      </w:pPr>
      <w:rPr>
        <w:rFonts w:ascii="Symbol" w:hAnsi="Symbol"/>
      </w:rPr>
    </w:lvl>
    <w:lvl w:ilvl="1" w:tplc="242858E4">
      <w:start w:val="1"/>
      <w:numFmt w:val="bullet"/>
      <w:lvlText w:val="o"/>
      <w:lvlJc w:val="left"/>
      <w:pPr>
        <w:tabs>
          <w:tab w:val="num" w:pos="1440"/>
        </w:tabs>
        <w:ind w:left="1440" w:hanging="360"/>
      </w:pPr>
      <w:rPr>
        <w:rFonts w:ascii="Courier New" w:hAnsi="Courier New"/>
      </w:rPr>
    </w:lvl>
    <w:lvl w:ilvl="2" w:tplc="AC8E7164">
      <w:start w:val="1"/>
      <w:numFmt w:val="bullet"/>
      <w:lvlText w:val=""/>
      <w:lvlJc w:val="left"/>
      <w:pPr>
        <w:tabs>
          <w:tab w:val="num" w:pos="2160"/>
        </w:tabs>
        <w:ind w:left="2160" w:hanging="360"/>
      </w:pPr>
      <w:rPr>
        <w:rFonts w:ascii="Wingdings" w:hAnsi="Wingdings"/>
      </w:rPr>
    </w:lvl>
    <w:lvl w:ilvl="3" w:tplc="6EB236B0">
      <w:start w:val="1"/>
      <w:numFmt w:val="bullet"/>
      <w:lvlText w:val=""/>
      <w:lvlJc w:val="left"/>
      <w:pPr>
        <w:tabs>
          <w:tab w:val="num" w:pos="2880"/>
        </w:tabs>
        <w:ind w:left="2880" w:hanging="360"/>
      </w:pPr>
      <w:rPr>
        <w:rFonts w:ascii="Symbol" w:hAnsi="Symbol"/>
      </w:rPr>
    </w:lvl>
    <w:lvl w:ilvl="4" w:tplc="6BEA5178">
      <w:start w:val="1"/>
      <w:numFmt w:val="bullet"/>
      <w:lvlText w:val="o"/>
      <w:lvlJc w:val="left"/>
      <w:pPr>
        <w:tabs>
          <w:tab w:val="num" w:pos="3600"/>
        </w:tabs>
        <w:ind w:left="3600" w:hanging="360"/>
      </w:pPr>
      <w:rPr>
        <w:rFonts w:ascii="Courier New" w:hAnsi="Courier New"/>
      </w:rPr>
    </w:lvl>
    <w:lvl w:ilvl="5" w:tplc="CA56D9DC">
      <w:start w:val="1"/>
      <w:numFmt w:val="bullet"/>
      <w:lvlText w:val=""/>
      <w:lvlJc w:val="left"/>
      <w:pPr>
        <w:tabs>
          <w:tab w:val="num" w:pos="4320"/>
        </w:tabs>
        <w:ind w:left="4320" w:hanging="360"/>
      </w:pPr>
      <w:rPr>
        <w:rFonts w:ascii="Wingdings" w:hAnsi="Wingdings"/>
      </w:rPr>
    </w:lvl>
    <w:lvl w:ilvl="6" w:tplc="55A0740E">
      <w:start w:val="1"/>
      <w:numFmt w:val="bullet"/>
      <w:lvlText w:val=""/>
      <w:lvlJc w:val="left"/>
      <w:pPr>
        <w:tabs>
          <w:tab w:val="num" w:pos="5040"/>
        </w:tabs>
        <w:ind w:left="5040" w:hanging="360"/>
      </w:pPr>
      <w:rPr>
        <w:rFonts w:ascii="Symbol" w:hAnsi="Symbol"/>
      </w:rPr>
    </w:lvl>
    <w:lvl w:ilvl="7" w:tplc="CE96D0B2">
      <w:start w:val="1"/>
      <w:numFmt w:val="bullet"/>
      <w:lvlText w:val="o"/>
      <w:lvlJc w:val="left"/>
      <w:pPr>
        <w:tabs>
          <w:tab w:val="num" w:pos="5760"/>
        </w:tabs>
        <w:ind w:left="5760" w:hanging="360"/>
      </w:pPr>
      <w:rPr>
        <w:rFonts w:ascii="Courier New" w:hAnsi="Courier New"/>
      </w:rPr>
    </w:lvl>
    <w:lvl w:ilvl="8" w:tplc="DE4A498E">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5052C9A2">
      <w:start w:val="1"/>
      <w:numFmt w:val="bullet"/>
      <w:lvlText w:val=""/>
      <w:lvlJc w:val="left"/>
      <w:pPr>
        <w:ind w:left="720" w:hanging="360"/>
      </w:pPr>
      <w:rPr>
        <w:rFonts w:ascii="Symbol" w:hAnsi="Symbol"/>
      </w:rPr>
    </w:lvl>
    <w:lvl w:ilvl="1" w:tplc="E474B466">
      <w:start w:val="1"/>
      <w:numFmt w:val="bullet"/>
      <w:lvlText w:val="o"/>
      <w:lvlJc w:val="left"/>
      <w:pPr>
        <w:tabs>
          <w:tab w:val="num" w:pos="1440"/>
        </w:tabs>
        <w:ind w:left="1440" w:hanging="360"/>
      </w:pPr>
      <w:rPr>
        <w:rFonts w:ascii="Courier New" w:hAnsi="Courier New"/>
      </w:rPr>
    </w:lvl>
    <w:lvl w:ilvl="2" w:tplc="3AAAE66A">
      <w:start w:val="1"/>
      <w:numFmt w:val="bullet"/>
      <w:lvlText w:val=""/>
      <w:lvlJc w:val="left"/>
      <w:pPr>
        <w:tabs>
          <w:tab w:val="num" w:pos="2160"/>
        </w:tabs>
        <w:ind w:left="2160" w:hanging="360"/>
      </w:pPr>
      <w:rPr>
        <w:rFonts w:ascii="Wingdings" w:hAnsi="Wingdings"/>
      </w:rPr>
    </w:lvl>
    <w:lvl w:ilvl="3" w:tplc="00227806">
      <w:start w:val="1"/>
      <w:numFmt w:val="bullet"/>
      <w:lvlText w:val=""/>
      <w:lvlJc w:val="left"/>
      <w:pPr>
        <w:tabs>
          <w:tab w:val="num" w:pos="2880"/>
        </w:tabs>
        <w:ind w:left="2880" w:hanging="360"/>
      </w:pPr>
      <w:rPr>
        <w:rFonts w:ascii="Symbol" w:hAnsi="Symbol"/>
      </w:rPr>
    </w:lvl>
    <w:lvl w:ilvl="4" w:tplc="DA7428D6">
      <w:start w:val="1"/>
      <w:numFmt w:val="bullet"/>
      <w:lvlText w:val="o"/>
      <w:lvlJc w:val="left"/>
      <w:pPr>
        <w:tabs>
          <w:tab w:val="num" w:pos="3600"/>
        </w:tabs>
        <w:ind w:left="3600" w:hanging="360"/>
      </w:pPr>
      <w:rPr>
        <w:rFonts w:ascii="Courier New" w:hAnsi="Courier New"/>
      </w:rPr>
    </w:lvl>
    <w:lvl w:ilvl="5" w:tplc="F25E81D4">
      <w:start w:val="1"/>
      <w:numFmt w:val="bullet"/>
      <w:lvlText w:val=""/>
      <w:lvlJc w:val="left"/>
      <w:pPr>
        <w:tabs>
          <w:tab w:val="num" w:pos="4320"/>
        </w:tabs>
        <w:ind w:left="4320" w:hanging="360"/>
      </w:pPr>
      <w:rPr>
        <w:rFonts w:ascii="Wingdings" w:hAnsi="Wingdings"/>
      </w:rPr>
    </w:lvl>
    <w:lvl w:ilvl="6" w:tplc="10D64C42">
      <w:start w:val="1"/>
      <w:numFmt w:val="bullet"/>
      <w:lvlText w:val=""/>
      <w:lvlJc w:val="left"/>
      <w:pPr>
        <w:tabs>
          <w:tab w:val="num" w:pos="5040"/>
        </w:tabs>
        <w:ind w:left="5040" w:hanging="360"/>
      </w:pPr>
      <w:rPr>
        <w:rFonts w:ascii="Symbol" w:hAnsi="Symbol"/>
      </w:rPr>
    </w:lvl>
    <w:lvl w:ilvl="7" w:tplc="D930AF42">
      <w:start w:val="1"/>
      <w:numFmt w:val="bullet"/>
      <w:lvlText w:val="o"/>
      <w:lvlJc w:val="left"/>
      <w:pPr>
        <w:tabs>
          <w:tab w:val="num" w:pos="5760"/>
        </w:tabs>
        <w:ind w:left="5760" w:hanging="360"/>
      </w:pPr>
      <w:rPr>
        <w:rFonts w:ascii="Courier New" w:hAnsi="Courier New"/>
      </w:rPr>
    </w:lvl>
    <w:lvl w:ilvl="8" w:tplc="F2D21740">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0AAA6A44">
      <w:start w:val="1"/>
      <w:numFmt w:val="bullet"/>
      <w:lvlText w:val=""/>
      <w:lvlJc w:val="left"/>
      <w:pPr>
        <w:ind w:left="720" w:hanging="360"/>
      </w:pPr>
      <w:rPr>
        <w:rFonts w:ascii="Symbol" w:hAnsi="Symbol"/>
      </w:rPr>
    </w:lvl>
    <w:lvl w:ilvl="1" w:tplc="45A40BC8">
      <w:start w:val="1"/>
      <w:numFmt w:val="bullet"/>
      <w:lvlText w:val="o"/>
      <w:lvlJc w:val="left"/>
      <w:pPr>
        <w:tabs>
          <w:tab w:val="num" w:pos="1440"/>
        </w:tabs>
        <w:ind w:left="1440" w:hanging="360"/>
      </w:pPr>
      <w:rPr>
        <w:rFonts w:ascii="Courier New" w:hAnsi="Courier New"/>
      </w:rPr>
    </w:lvl>
    <w:lvl w:ilvl="2" w:tplc="67BE7E12">
      <w:start w:val="1"/>
      <w:numFmt w:val="bullet"/>
      <w:lvlText w:val=""/>
      <w:lvlJc w:val="left"/>
      <w:pPr>
        <w:tabs>
          <w:tab w:val="num" w:pos="2160"/>
        </w:tabs>
        <w:ind w:left="2160" w:hanging="360"/>
      </w:pPr>
      <w:rPr>
        <w:rFonts w:ascii="Wingdings" w:hAnsi="Wingdings"/>
      </w:rPr>
    </w:lvl>
    <w:lvl w:ilvl="3" w:tplc="FD70726C">
      <w:start w:val="1"/>
      <w:numFmt w:val="bullet"/>
      <w:lvlText w:val=""/>
      <w:lvlJc w:val="left"/>
      <w:pPr>
        <w:tabs>
          <w:tab w:val="num" w:pos="2880"/>
        </w:tabs>
        <w:ind w:left="2880" w:hanging="360"/>
      </w:pPr>
      <w:rPr>
        <w:rFonts w:ascii="Symbol" w:hAnsi="Symbol"/>
      </w:rPr>
    </w:lvl>
    <w:lvl w:ilvl="4" w:tplc="10F61B10">
      <w:start w:val="1"/>
      <w:numFmt w:val="bullet"/>
      <w:lvlText w:val="o"/>
      <w:lvlJc w:val="left"/>
      <w:pPr>
        <w:tabs>
          <w:tab w:val="num" w:pos="3600"/>
        </w:tabs>
        <w:ind w:left="3600" w:hanging="360"/>
      </w:pPr>
      <w:rPr>
        <w:rFonts w:ascii="Courier New" w:hAnsi="Courier New"/>
      </w:rPr>
    </w:lvl>
    <w:lvl w:ilvl="5" w:tplc="91641456">
      <w:start w:val="1"/>
      <w:numFmt w:val="bullet"/>
      <w:lvlText w:val=""/>
      <w:lvlJc w:val="left"/>
      <w:pPr>
        <w:tabs>
          <w:tab w:val="num" w:pos="4320"/>
        </w:tabs>
        <w:ind w:left="4320" w:hanging="360"/>
      </w:pPr>
      <w:rPr>
        <w:rFonts w:ascii="Wingdings" w:hAnsi="Wingdings"/>
      </w:rPr>
    </w:lvl>
    <w:lvl w:ilvl="6" w:tplc="68864FDA">
      <w:start w:val="1"/>
      <w:numFmt w:val="bullet"/>
      <w:lvlText w:val=""/>
      <w:lvlJc w:val="left"/>
      <w:pPr>
        <w:tabs>
          <w:tab w:val="num" w:pos="5040"/>
        </w:tabs>
        <w:ind w:left="5040" w:hanging="360"/>
      </w:pPr>
      <w:rPr>
        <w:rFonts w:ascii="Symbol" w:hAnsi="Symbol"/>
      </w:rPr>
    </w:lvl>
    <w:lvl w:ilvl="7" w:tplc="AE5A5F6C">
      <w:start w:val="1"/>
      <w:numFmt w:val="bullet"/>
      <w:lvlText w:val="o"/>
      <w:lvlJc w:val="left"/>
      <w:pPr>
        <w:tabs>
          <w:tab w:val="num" w:pos="5760"/>
        </w:tabs>
        <w:ind w:left="5760" w:hanging="360"/>
      </w:pPr>
      <w:rPr>
        <w:rFonts w:ascii="Courier New" w:hAnsi="Courier New"/>
      </w:rPr>
    </w:lvl>
    <w:lvl w:ilvl="8" w:tplc="0EB0DB00">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FFE6B322">
      <w:start w:val="1"/>
      <w:numFmt w:val="bullet"/>
      <w:lvlText w:val=""/>
      <w:lvlJc w:val="left"/>
      <w:pPr>
        <w:ind w:left="720" w:hanging="360"/>
      </w:pPr>
      <w:rPr>
        <w:rFonts w:ascii="Symbol" w:hAnsi="Symbol"/>
      </w:rPr>
    </w:lvl>
    <w:lvl w:ilvl="1" w:tplc="9488BD2C">
      <w:start w:val="1"/>
      <w:numFmt w:val="bullet"/>
      <w:lvlText w:val="o"/>
      <w:lvlJc w:val="left"/>
      <w:pPr>
        <w:tabs>
          <w:tab w:val="num" w:pos="1440"/>
        </w:tabs>
        <w:ind w:left="1440" w:hanging="360"/>
      </w:pPr>
      <w:rPr>
        <w:rFonts w:ascii="Courier New" w:hAnsi="Courier New"/>
      </w:rPr>
    </w:lvl>
    <w:lvl w:ilvl="2" w:tplc="E8968028">
      <w:start w:val="1"/>
      <w:numFmt w:val="bullet"/>
      <w:lvlText w:val=""/>
      <w:lvlJc w:val="left"/>
      <w:pPr>
        <w:tabs>
          <w:tab w:val="num" w:pos="2160"/>
        </w:tabs>
        <w:ind w:left="2160" w:hanging="360"/>
      </w:pPr>
      <w:rPr>
        <w:rFonts w:ascii="Wingdings" w:hAnsi="Wingdings"/>
      </w:rPr>
    </w:lvl>
    <w:lvl w:ilvl="3" w:tplc="F24047A6">
      <w:start w:val="1"/>
      <w:numFmt w:val="bullet"/>
      <w:lvlText w:val=""/>
      <w:lvlJc w:val="left"/>
      <w:pPr>
        <w:tabs>
          <w:tab w:val="num" w:pos="2880"/>
        </w:tabs>
        <w:ind w:left="2880" w:hanging="360"/>
      </w:pPr>
      <w:rPr>
        <w:rFonts w:ascii="Symbol" w:hAnsi="Symbol"/>
      </w:rPr>
    </w:lvl>
    <w:lvl w:ilvl="4" w:tplc="167A88BC">
      <w:start w:val="1"/>
      <w:numFmt w:val="bullet"/>
      <w:lvlText w:val="o"/>
      <w:lvlJc w:val="left"/>
      <w:pPr>
        <w:tabs>
          <w:tab w:val="num" w:pos="3600"/>
        </w:tabs>
        <w:ind w:left="3600" w:hanging="360"/>
      </w:pPr>
      <w:rPr>
        <w:rFonts w:ascii="Courier New" w:hAnsi="Courier New"/>
      </w:rPr>
    </w:lvl>
    <w:lvl w:ilvl="5" w:tplc="FC3A08A2">
      <w:start w:val="1"/>
      <w:numFmt w:val="bullet"/>
      <w:lvlText w:val=""/>
      <w:lvlJc w:val="left"/>
      <w:pPr>
        <w:tabs>
          <w:tab w:val="num" w:pos="4320"/>
        </w:tabs>
        <w:ind w:left="4320" w:hanging="360"/>
      </w:pPr>
      <w:rPr>
        <w:rFonts w:ascii="Wingdings" w:hAnsi="Wingdings"/>
      </w:rPr>
    </w:lvl>
    <w:lvl w:ilvl="6" w:tplc="932C7C90">
      <w:start w:val="1"/>
      <w:numFmt w:val="bullet"/>
      <w:lvlText w:val=""/>
      <w:lvlJc w:val="left"/>
      <w:pPr>
        <w:tabs>
          <w:tab w:val="num" w:pos="5040"/>
        </w:tabs>
        <w:ind w:left="5040" w:hanging="360"/>
      </w:pPr>
      <w:rPr>
        <w:rFonts w:ascii="Symbol" w:hAnsi="Symbol"/>
      </w:rPr>
    </w:lvl>
    <w:lvl w:ilvl="7" w:tplc="FE0A7F52">
      <w:start w:val="1"/>
      <w:numFmt w:val="bullet"/>
      <w:lvlText w:val="o"/>
      <w:lvlJc w:val="left"/>
      <w:pPr>
        <w:tabs>
          <w:tab w:val="num" w:pos="5760"/>
        </w:tabs>
        <w:ind w:left="5760" w:hanging="360"/>
      </w:pPr>
      <w:rPr>
        <w:rFonts w:ascii="Courier New" w:hAnsi="Courier New"/>
      </w:rPr>
    </w:lvl>
    <w:lvl w:ilvl="8" w:tplc="D5189CB4">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82B00B98">
      <w:start w:val="1"/>
      <w:numFmt w:val="bullet"/>
      <w:lvlText w:val=""/>
      <w:lvlJc w:val="left"/>
      <w:pPr>
        <w:ind w:left="720" w:hanging="360"/>
      </w:pPr>
      <w:rPr>
        <w:rFonts w:ascii="Symbol" w:hAnsi="Symbol"/>
      </w:rPr>
    </w:lvl>
    <w:lvl w:ilvl="1" w:tplc="089A7ADE">
      <w:start w:val="1"/>
      <w:numFmt w:val="bullet"/>
      <w:lvlText w:val="o"/>
      <w:lvlJc w:val="left"/>
      <w:pPr>
        <w:tabs>
          <w:tab w:val="num" w:pos="1440"/>
        </w:tabs>
        <w:ind w:left="1440" w:hanging="360"/>
      </w:pPr>
      <w:rPr>
        <w:rFonts w:ascii="Courier New" w:hAnsi="Courier New"/>
      </w:rPr>
    </w:lvl>
    <w:lvl w:ilvl="2" w:tplc="0338FEEE">
      <w:start w:val="1"/>
      <w:numFmt w:val="bullet"/>
      <w:lvlText w:val=""/>
      <w:lvlJc w:val="left"/>
      <w:pPr>
        <w:tabs>
          <w:tab w:val="num" w:pos="2160"/>
        </w:tabs>
        <w:ind w:left="2160" w:hanging="360"/>
      </w:pPr>
      <w:rPr>
        <w:rFonts w:ascii="Wingdings" w:hAnsi="Wingdings"/>
      </w:rPr>
    </w:lvl>
    <w:lvl w:ilvl="3" w:tplc="BE7C2946">
      <w:start w:val="1"/>
      <w:numFmt w:val="bullet"/>
      <w:lvlText w:val=""/>
      <w:lvlJc w:val="left"/>
      <w:pPr>
        <w:tabs>
          <w:tab w:val="num" w:pos="2880"/>
        </w:tabs>
        <w:ind w:left="2880" w:hanging="360"/>
      </w:pPr>
      <w:rPr>
        <w:rFonts w:ascii="Symbol" w:hAnsi="Symbol"/>
      </w:rPr>
    </w:lvl>
    <w:lvl w:ilvl="4" w:tplc="BC9A0ED0">
      <w:start w:val="1"/>
      <w:numFmt w:val="bullet"/>
      <w:lvlText w:val="o"/>
      <w:lvlJc w:val="left"/>
      <w:pPr>
        <w:tabs>
          <w:tab w:val="num" w:pos="3600"/>
        </w:tabs>
        <w:ind w:left="3600" w:hanging="360"/>
      </w:pPr>
      <w:rPr>
        <w:rFonts w:ascii="Courier New" w:hAnsi="Courier New"/>
      </w:rPr>
    </w:lvl>
    <w:lvl w:ilvl="5" w:tplc="A5C0312A">
      <w:start w:val="1"/>
      <w:numFmt w:val="bullet"/>
      <w:lvlText w:val=""/>
      <w:lvlJc w:val="left"/>
      <w:pPr>
        <w:tabs>
          <w:tab w:val="num" w:pos="4320"/>
        </w:tabs>
        <w:ind w:left="4320" w:hanging="360"/>
      </w:pPr>
      <w:rPr>
        <w:rFonts w:ascii="Wingdings" w:hAnsi="Wingdings"/>
      </w:rPr>
    </w:lvl>
    <w:lvl w:ilvl="6" w:tplc="8C18DA74">
      <w:start w:val="1"/>
      <w:numFmt w:val="bullet"/>
      <w:lvlText w:val=""/>
      <w:lvlJc w:val="left"/>
      <w:pPr>
        <w:tabs>
          <w:tab w:val="num" w:pos="5040"/>
        </w:tabs>
        <w:ind w:left="5040" w:hanging="360"/>
      </w:pPr>
      <w:rPr>
        <w:rFonts w:ascii="Symbol" w:hAnsi="Symbol"/>
      </w:rPr>
    </w:lvl>
    <w:lvl w:ilvl="7" w:tplc="584273DC">
      <w:start w:val="1"/>
      <w:numFmt w:val="bullet"/>
      <w:lvlText w:val="o"/>
      <w:lvlJc w:val="left"/>
      <w:pPr>
        <w:tabs>
          <w:tab w:val="num" w:pos="5760"/>
        </w:tabs>
        <w:ind w:left="5760" w:hanging="360"/>
      </w:pPr>
      <w:rPr>
        <w:rFonts w:ascii="Courier New" w:hAnsi="Courier New"/>
      </w:rPr>
    </w:lvl>
    <w:lvl w:ilvl="8" w:tplc="4CE202FA">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5EB81978">
      <w:start w:val="1"/>
      <w:numFmt w:val="bullet"/>
      <w:lvlText w:val=""/>
      <w:lvlJc w:val="left"/>
      <w:pPr>
        <w:ind w:left="720" w:hanging="360"/>
      </w:pPr>
      <w:rPr>
        <w:rFonts w:ascii="Symbol" w:hAnsi="Symbol"/>
      </w:rPr>
    </w:lvl>
    <w:lvl w:ilvl="1" w:tplc="9156FD48">
      <w:start w:val="1"/>
      <w:numFmt w:val="bullet"/>
      <w:lvlText w:val="o"/>
      <w:lvlJc w:val="left"/>
      <w:pPr>
        <w:tabs>
          <w:tab w:val="num" w:pos="1440"/>
        </w:tabs>
        <w:ind w:left="1440" w:hanging="360"/>
      </w:pPr>
      <w:rPr>
        <w:rFonts w:ascii="Courier New" w:hAnsi="Courier New"/>
      </w:rPr>
    </w:lvl>
    <w:lvl w:ilvl="2" w:tplc="6D082E14">
      <w:start w:val="1"/>
      <w:numFmt w:val="bullet"/>
      <w:lvlText w:val=""/>
      <w:lvlJc w:val="left"/>
      <w:pPr>
        <w:tabs>
          <w:tab w:val="num" w:pos="2160"/>
        </w:tabs>
        <w:ind w:left="2160" w:hanging="360"/>
      </w:pPr>
      <w:rPr>
        <w:rFonts w:ascii="Wingdings" w:hAnsi="Wingdings"/>
      </w:rPr>
    </w:lvl>
    <w:lvl w:ilvl="3" w:tplc="1266144C">
      <w:start w:val="1"/>
      <w:numFmt w:val="bullet"/>
      <w:lvlText w:val=""/>
      <w:lvlJc w:val="left"/>
      <w:pPr>
        <w:tabs>
          <w:tab w:val="num" w:pos="2880"/>
        </w:tabs>
        <w:ind w:left="2880" w:hanging="360"/>
      </w:pPr>
      <w:rPr>
        <w:rFonts w:ascii="Symbol" w:hAnsi="Symbol"/>
      </w:rPr>
    </w:lvl>
    <w:lvl w:ilvl="4" w:tplc="10B2E832">
      <w:start w:val="1"/>
      <w:numFmt w:val="bullet"/>
      <w:lvlText w:val="o"/>
      <w:lvlJc w:val="left"/>
      <w:pPr>
        <w:tabs>
          <w:tab w:val="num" w:pos="3600"/>
        </w:tabs>
        <w:ind w:left="3600" w:hanging="360"/>
      </w:pPr>
      <w:rPr>
        <w:rFonts w:ascii="Courier New" w:hAnsi="Courier New"/>
      </w:rPr>
    </w:lvl>
    <w:lvl w:ilvl="5" w:tplc="7DF22546">
      <w:start w:val="1"/>
      <w:numFmt w:val="bullet"/>
      <w:lvlText w:val=""/>
      <w:lvlJc w:val="left"/>
      <w:pPr>
        <w:tabs>
          <w:tab w:val="num" w:pos="4320"/>
        </w:tabs>
        <w:ind w:left="4320" w:hanging="360"/>
      </w:pPr>
      <w:rPr>
        <w:rFonts w:ascii="Wingdings" w:hAnsi="Wingdings"/>
      </w:rPr>
    </w:lvl>
    <w:lvl w:ilvl="6" w:tplc="33F4A218">
      <w:start w:val="1"/>
      <w:numFmt w:val="bullet"/>
      <w:lvlText w:val=""/>
      <w:lvlJc w:val="left"/>
      <w:pPr>
        <w:tabs>
          <w:tab w:val="num" w:pos="5040"/>
        </w:tabs>
        <w:ind w:left="5040" w:hanging="360"/>
      </w:pPr>
      <w:rPr>
        <w:rFonts w:ascii="Symbol" w:hAnsi="Symbol"/>
      </w:rPr>
    </w:lvl>
    <w:lvl w:ilvl="7" w:tplc="06D6A9BC">
      <w:start w:val="1"/>
      <w:numFmt w:val="bullet"/>
      <w:lvlText w:val="o"/>
      <w:lvlJc w:val="left"/>
      <w:pPr>
        <w:tabs>
          <w:tab w:val="num" w:pos="5760"/>
        </w:tabs>
        <w:ind w:left="5760" w:hanging="360"/>
      </w:pPr>
      <w:rPr>
        <w:rFonts w:ascii="Courier New" w:hAnsi="Courier New"/>
      </w:rPr>
    </w:lvl>
    <w:lvl w:ilvl="8" w:tplc="22E8A096">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780CD526">
      <w:start w:val="1"/>
      <w:numFmt w:val="bullet"/>
      <w:lvlText w:val=""/>
      <w:lvlJc w:val="left"/>
      <w:pPr>
        <w:ind w:left="720" w:hanging="360"/>
      </w:pPr>
      <w:rPr>
        <w:rFonts w:ascii="Symbol" w:hAnsi="Symbol"/>
      </w:rPr>
    </w:lvl>
    <w:lvl w:ilvl="1" w:tplc="C7EEA4A8">
      <w:start w:val="1"/>
      <w:numFmt w:val="bullet"/>
      <w:lvlText w:val="o"/>
      <w:lvlJc w:val="left"/>
      <w:pPr>
        <w:tabs>
          <w:tab w:val="num" w:pos="1440"/>
        </w:tabs>
        <w:ind w:left="1440" w:hanging="360"/>
      </w:pPr>
      <w:rPr>
        <w:rFonts w:ascii="Courier New" w:hAnsi="Courier New"/>
      </w:rPr>
    </w:lvl>
    <w:lvl w:ilvl="2" w:tplc="4822CBDA">
      <w:start w:val="1"/>
      <w:numFmt w:val="bullet"/>
      <w:lvlText w:val=""/>
      <w:lvlJc w:val="left"/>
      <w:pPr>
        <w:tabs>
          <w:tab w:val="num" w:pos="2160"/>
        </w:tabs>
        <w:ind w:left="2160" w:hanging="360"/>
      </w:pPr>
      <w:rPr>
        <w:rFonts w:ascii="Wingdings" w:hAnsi="Wingdings"/>
      </w:rPr>
    </w:lvl>
    <w:lvl w:ilvl="3" w:tplc="0F545396">
      <w:start w:val="1"/>
      <w:numFmt w:val="bullet"/>
      <w:lvlText w:val=""/>
      <w:lvlJc w:val="left"/>
      <w:pPr>
        <w:tabs>
          <w:tab w:val="num" w:pos="2880"/>
        </w:tabs>
        <w:ind w:left="2880" w:hanging="360"/>
      </w:pPr>
      <w:rPr>
        <w:rFonts w:ascii="Symbol" w:hAnsi="Symbol"/>
      </w:rPr>
    </w:lvl>
    <w:lvl w:ilvl="4" w:tplc="1FF210BA">
      <w:start w:val="1"/>
      <w:numFmt w:val="bullet"/>
      <w:lvlText w:val="o"/>
      <w:lvlJc w:val="left"/>
      <w:pPr>
        <w:tabs>
          <w:tab w:val="num" w:pos="3600"/>
        </w:tabs>
        <w:ind w:left="3600" w:hanging="360"/>
      </w:pPr>
      <w:rPr>
        <w:rFonts w:ascii="Courier New" w:hAnsi="Courier New"/>
      </w:rPr>
    </w:lvl>
    <w:lvl w:ilvl="5" w:tplc="1876E458">
      <w:start w:val="1"/>
      <w:numFmt w:val="bullet"/>
      <w:lvlText w:val=""/>
      <w:lvlJc w:val="left"/>
      <w:pPr>
        <w:tabs>
          <w:tab w:val="num" w:pos="4320"/>
        </w:tabs>
        <w:ind w:left="4320" w:hanging="360"/>
      </w:pPr>
      <w:rPr>
        <w:rFonts w:ascii="Wingdings" w:hAnsi="Wingdings"/>
      </w:rPr>
    </w:lvl>
    <w:lvl w:ilvl="6" w:tplc="A8483D38">
      <w:start w:val="1"/>
      <w:numFmt w:val="bullet"/>
      <w:lvlText w:val=""/>
      <w:lvlJc w:val="left"/>
      <w:pPr>
        <w:tabs>
          <w:tab w:val="num" w:pos="5040"/>
        </w:tabs>
        <w:ind w:left="5040" w:hanging="360"/>
      </w:pPr>
      <w:rPr>
        <w:rFonts w:ascii="Symbol" w:hAnsi="Symbol"/>
      </w:rPr>
    </w:lvl>
    <w:lvl w:ilvl="7" w:tplc="F7A417B2">
      <w:start w:val="1"/>
      <w:numFmt w:val="bullet"/>
      <w:lvlText w:val="o"/>
      <w:lvlJc w:val="left"/>
      <w:pPr>
        <w:tabs>
          <w:tab w:val="num" w:pos="5760"/>
        </w:tabs>
        <w:ind w:left="5760" w:hanging="360"/>
      </w:pPr>
      <w:rPr>
        <w:rFonts w:ascii="Courier New" w:hAnsi="Courier New"/>
      </w:rPr>
    </w:lvl>
    <w:lvl w:ilvl="8" w:tplc="686A1078">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9D00966E">
      <w:start w:val="1"/>
      <w:numFmt w:val="bullet"/>
      <w:lvlText w:val=""/>
      <w:lvlJc w:val="left"/>
      <w:pPr>
        <w:ind w:left="720" w:hanging="360"/>
      </w:pPr>
      <w:rPr>
        <w:rFonts w:ascii="Symbol" w:hAnsi="Symbol"/>
      </w:rPr>
    </w:lvl>
    <w:lvl w:ilvl="1" w:tplc="6C545B94">
      <w:start w:val="1"/>
      <w:numFmt w:val="bullet"/>
      <w:lvlText w:val="o"/>
      <w:lvlJc w:val="left"/>
      <w:pPr>
        <w:tabs>
          <w:tab w:val="num" w:pos="1440"/>
        </w:tabs>
        <w:ind w:left="1440" w:hanging="360"/>
      </w:pPr>
      <w:rPr>
        <w:rFonts w:ascii="Courier New" w:hAnsi="Courier New"/>
      </w:rPr>
    </w:lvl>
    <w:lvl w:ilvl="2" w:tplc="C2EEB7F6">
      <w:start w:val="1"/>
      <w:numFmt w:val="bullet"/>
      <w:lvlText w:val=""/>
      <w:lvlJc w:val="left"/>
      <w:pPr>
        <w:tabs>
          <w:tab w:val="num" w:pos="2160"/>
        </w:tabs>
        <w:ind w:left="2160" w:hanging="360"/>
      </w:pPr>
      <w:rPr>
        <w:rFonts w:ascii="Wingdings" w:hAnsi="Wingdings"/>
      </w:rPr>
    </w:lvl>
    <w:lvl w:ilvl="3" w:tplc="D27EC642">
      <w:start w:val="1"/>
      <w:numFmt w:val="bullet"/>
      <w:lvlText w:val=""/>
      <w:lvlJc w:val="left"/>
      <w:pPr>
        <w:tabs>
          <w:tab w:val="num" w:pos="2880"/>
        </w:tabs>
        <w:ind w:left="2880" w:hanging="360"/>
      </w:pPr>
      <w:rPr>
        <w:rFonts w:ascii="Symbol" w:hAnsi="Symbol"/>
      </w:rPr>
    </w:lvl>
    <w:lvl w:ilvl="4" w:tplc="67160CAE">
      <w:start w:val="1"/>
      <w:numFmt w:val="bullet"/>
      <w:lvlText w:val="o"/>
      <w:lvlJc w:val="left"/>
      <w:pPr>
        <w:tabs>
          <w:tab w:val="num" w:pos="3600"/>
        </w:tabs>
        <w:ind w:left="3600" w:hanging="360"/>
      </w:pPr>
      <w:rPr>
        <w:rFonts w:ascii="Courier New" w:hAnsi="Courier New"/>
      </w:rPr>
    </w:lvl>
    <w:lvl w:ilvl="5" w:tplc="EE0C00D4">
      <w:start w:val="1"/>
      <w:numFmt w:val="bullet"/>
      <w:lvlText w:val=""/>
      <w:lvlJc w:val="left"/>
      <w:pPr>
        <w:tabs>
          <w:tab w:val="num" w:pos="4320"/>
        </w:tabs>
        <w:ind w:left="4320" w:hanging="360"/>
      </w:pPr>
      <w:rPr>
        <w:rFonts w:ascii="Wingdings" w:hAnsi="Wingdings"/>
      </w:rPr>
    </w:lvl>
    <w:lvl w:ilvl="6" w:tplc="06EAB646">
      <w:start w:val="1"/>
      <w:numFmt w:val="bullet"/>
      <w:lvlText w:val=""/>
      <w:lvlJc w:val="left"/>
      <w:pPr>
        <w:tabs>
          <w:tab w:val="num" w:pos="5040"/>
        </w:tabs>
        <w:ind w:left="5040" w:hanging="360"/>
      </w:pPr>
      <w:rPr>
        <w:rFonts w:ascii="Symbol" w:hAnsi="Symbol"/>
      </w:rPr>
    </w:lvl>
    <w:lvl w:ilvl="7" w:tplc="294A8120">
      <w:start w:val="1"/>
      <w:numFmt w:val="bullet"/>
      <w:lvlText w:val="o"/>
      <w:lvlJc w:val="left"/>
      <w:pPr>
        <w:tabs>
          <w:tab w:val="num" w:pos="5760"/>
        </w:tabs>
        <w:ind w:left="5760" w:hanging="360"/>
      </w:pPr>
      <w:rPr>
        <w:rFonts w:ascii="Courier New" w:hAnsi="Courier New"/>
      </w:rPr>
    </w:lvl>
    <w:lvl w:ilvl="8" w:tplc="2E7EFCBC">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2BCEC7AA">
      <w:start w:val="1"/>
      <w:numFmt w:val="bullet"/>
      <w:lvlText w:val=""/>
      <w:lvlJc w:val="left"/>
      <w:pPr>
        <w:ind w:left="720" w:hanging="360"/>
      </w:pPr>
      <w:rPr>
        <w:rFonts w:ascii="Symbol" w:hAnsi="Symbol"/>
      </w:rPr>
    </w:lvl>
    <w:lvl w:ilvl="1" w:tplc="4AC6F7F4">
      <w:start w:val="1"/>
      <w:numFmt w:val="bullet"/>
      <w:lvlText w:val="o"/>
      <w:lvlJc w:val="left"/>
      <w:pPr>
        <w:tabs>
          <w:tab w:val="num" w:pos="1440"/>
        </w:tabs>
        <w:ind w:left="1440" w:hanging="360"/>
      </w:pPr>
      <w:rPr>
        <w:rFonts w:ascii="Courier New" w:hAnsi="Courier New"/>
      </w:rPr>
    </w:lvl>
    <w:lvl w:ilvl="2" w:tplc="10B8A6E0">
      <w:start w:val="1"/>
      <w:numFmt w:val="bullet"/>
      <w:lvlText w:val=""/>
      <w:lvlJc w:val="left"/>
      <w:pPr>
        <w:tabs>
          <w:tab w:val="num" w:pos="2160"/>
        </w:tabs>
        <w:ind w:left="2160" w:hanging="360"/>
      </w:pPr>
      <w:rPr>
        <w:rFonts w:ascii="Wingdings" w:hAnsi="Wingdings"/>
      </w:rPr>
    </w:lvl>
    <w:lvl w:ilvl="3" w:tplc="7428818A">
      <w:start w:val="1"/>
      <w:numFmt w:val="bullet"/>
      <w:lvlText w:val=""/>
      <w:lvlJc w:val="left"/>
      <w:pPr>
        <w:tabs>
          <w:tab w:val="num" w:pos="2880"/>
        </w:tabs>
        <w:ind w:left="2880" w:hanging="360"/>
      </w:pPr>
      <w:rPr>
        <w:rFonts w:ascii="Symbol" w:hAnsi="Symbol"/>
      </w:rPr>
    </w:lvl>
    <w:lvl w:ilvl="4" w:tplc="32CC3EAC">
      <w:start w:val="1"/>
      <w:numFmt w:val="bullet"/>
      <w:lvlText w:val="o"/>
      <w:lvlJc w:val="left"/>
      <w:pPr>
        <w:tabs>
          <w:tab w:val="num" w:pos="3600"/>
        </w:tabs>
        <w:ind w:left="3600" w:hanging="360"/>
      </w:pPr>
      <w:rPr>
        <w:rFonts w:ascii="Courier New" w:hAnsi="Courier New"/>
      </w:rPr>
    </w:lvl>
    <w:lvl w:ilvl="5" w:tplc="B846DF10">
      <w:start w:val="1"/>
      <w:numFmt w:val="bullet"/>
      <w:lvlText w:val=""/>
      <w:lvlJc w:val="left"/>
      <w:pPr>
        <w:tabs>
          <w:tab w:val="num" w:pos="4320"/>
        </w:tabs>
        <w:ind w:left="4320" w:hanging="360"/>
      </w:pPr>
      <w:rPr>
        <w:rFonts w:ascii="Wingdings" w:hAnsi="Wingdings"/>
      </w:rPr>
    </w:lvl>
    <w:lvl w:ilvl="6" w:tplc="04187BF4">
      <w:start w:val="1"/>
      <w:numFmt w:val="bullet"/>
      <w:lvlText w:val=""/>
      <w:lvlJc w:val="left"/>
      <w:pPr>
        <w:tabs>
          <w:tab w:val="num" w:pos="5040"/>
        </w:tabs>
        <w:ind w:left="5040" w:hanging="360"/>
      </w:pPr>
      <w:rPr>
        <w:rFonts w:ascii="Symbol" w:hAnsi="Symbol"/>
      </w:rPr>
    </w:lvl>
    <w:lvl w:ilvl="7" w:tplc="DC52E6BE">
      <w:start w:val="1"/>
      <w:numFmt w:val="bullet"/>
      <w:lvlText w:val="o"/>
      <w:lvlJc w:val="left"/>
      <w:pPr>
        <w:tabs>
          <w:tab w:val="num" w:pos="5760"/>
        </w:tabs>
        <w:ind w:left="5760" w:hanging="360"/>
      </w:pPr>
      <w:rPr>
        <w:rFonts w:ascii="Courier New" w:hAnsi="Courier New"/>
      </w:rPr>
    </w:lvl>
    <w:lvl w:ilvl="8" w:tplc="C3089C00">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2"/>
    <w:multiLevelType w:val="hybridMultilevel"/>
    <w:tmpl w:val="00000022"/>
    <w:lvl w:ilvl="0" w:tplc="DD92CC8E">
      <w:start w:val="1"/>
      <w:numFmt w:val="bullet"/>
      <w:lvlText w:val=""/>
      <w:lvlJc w:val="left"/>
      <w:pPr>
        <w:ind w:left="720" w:hanging="360"/>
      </w:pPr>
      <w:rPr>
        <w:rFonts w:ascii="Symbol" w:hAnsi="Symbol"/>
      </w:rPr>
    </w:lvl>
    <w:lvl w:ilvl="1" w:tplc="FD9AA476">
      <w:start w:val="1"/>
      <w:numFmt w:val="bullet"/>
      <w:lvlText w:val="o"/>
      <w:lvlJc w:val="left"/>
      <w:pPr>
        <w:tabs>
          <w:tab w:val="num" w:pos="1440"/>
        </w:tabs>
        <w:ind w:left="1440" w:hanging="360"/>
      </w:pPr>
      <w:rPr>
        <w:rFonts w:ascii="Courier New" w:hAnsi="Courier New"/>
      </w:rPr>
    </w:lvl>
    <w:lvl w:ilvl="2" w:tplc="F070A3E0">
      <w:start w:val="1"/>
      <w:numFmt w:val="bullet"/>
      <w:lvlText w:val=""/>
      <w:lvlJc w:val="left"/>
      <w:pPr>
        <w:tabs>
          <w:tab w:val="num" w:pos="2160"/>
        </w:tabs>
        <w:ind w:left="2160" w:hanging="360"/>
      </w:pPr>
      <w:rPr>
        <w:rFonts w:ascii="Wingdings" w:hAnsi="Wingdings"/>
      </w:rPr>
    </w:lvl>
    <w:lvl w:ilvl="3" w:tplc="4FAE42D6">
      <w:start w:val="1"/>
      <w:numFmt w:val="bullet"/>
      <w:lvlText w:val=""/>
      <w:lvlJc w:val="left"/>
      <w:pPr>
        <w:tabs>
          <w:tab w:val="num" w:pos="2880"/>
        </w:tabs>
        <w:ind w:left="2880" w:hanging="360"/>
      </w:pPr>
      <w:rPr>
        <w:rFonts w:ascii="Symbol" w:hAnsi="Symbol"/>
      </w:rPr>
    </w:lvl>
    <w:lvl w:ilvl="4" w:tplc="7DC20474">
      <w:start w:val="1"/>
      <w:numFmt w:val="bullet"/>
      <w:lvlText w:val="o"/>
      <w:lvlJc w:val="left"/>
      <w:pPr>
        <w:tabs>
          <w:tab w:val="num" w:pos="3600"/>
        </w:tabs>
        <w:ind w:left="3600" w:hanging="360"/>
      </w:pPr>
      <w:rPr>
        <w:rFonts w:ascii="Courier New" w:hAnsi="Courier New"/>
      </w:rPr>
    </w:lvl>
    <w:lvl w:ilvl="5" w:tplc="398AB4E4">
      <w:start w:val="1"/>
      <w:numFmt w:val="bullet"/>
      <w:lvlText w:val=""/>
      <w:lvlJc w:val="left"/>
      <w:pPr>
        <w:tabs>
          <w:tab w:val="num" w:pos="4320"/>
        </w:tabs>
        <w:ind w:left="4320" w:hanging="360"/>
      </w:pPr>
      <w:rPr>
        <w:rFonts w:ascii="Wingdings" w:hAnsi="Wingdings"/>
      </w:rPr>
    </w:lvl>
    <w:lvl w:ilvl="6" w:tplc="0B7E610E">
      <w:start w:val="1"/>
      <w:numFmt w:val="bullet"/>
      <w:lvlText w:val=""/>
      <w:lvlJc w:val="left"/>
      <w:pPr>
        <w:tabs>
          <w:tab w:val="num" w:pos="5040"/>
        </w:tabs>
        <w:ind w:left="5040" w:hanging="360"/>
      </w:pPr>
      <w:rPr>
        <w:rFonts w:ascii="Symbol" w:hAnsi="Symbol"/>
      </w:rPr>
    </w:lvl>
    <w:lvl w:ilvl="7" w:tplc="A94A1C0E">
      <w:start w:val="1"/>
      <w:numFmt w:val="bullet"/>
      <w:lvlText w:val="o"/>
      <w:lvlJc w:val="left"/>
      <w:pPr>
        <w:tabs>
          <w:tab w:val="num" w:pos="5760"/>
        </w:tabs>
        <w:ind w:left="5760" w:hanging="360"/>
      </w:pPr>
      <w:rPr>
        <w:rFonts w:ascii="Courier New" w:hAnsi="Courier New"/>
      </w:rPr>
    </w:lvl>
    <w:lvl w:ilvl="8" w:tplc="8FD678FA">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3"/>
    <w:multiLevelType w:val="hybridMultilevel"/>
    <w:tmpl w:val="00000023"/>
    <w:lvl w:ilvl="0" w:tplc="4E28B0CC">
      <w:start w:val="1"/>
      <w:numFmt w:val="bullet"/>
      <w:lvlText w:val=""/>
      <w:lvlJc w:val="left"/>
      <w:pPr>
        <w:ind w:left="720" w:hanging="360"/>
      </w:pPr>
      <w:rPr>
        <w:rFonts w:ascii="Symbol" w:hAnsi="Symbol"/>
      </w:rPr>
    </w:lvl>
    <w:lvl w:ilvl="1" w:tplc="14F43420">
      <w:start w:val="1"/>
      <w:numFmt w:val="bullet"/>
      <w:lvlText w:val="o"/>
      <w:lvlJc w:val="left"/>
      <w:pPr>
        <w:tabs>
          <w:tab w:val="num" w:pos="1440"/>
        </w:tabs>
        <w:ind w:left="1440" w:hanging="360"/>
      </w:pPr>
      <w:rPr>
        <w:rFonts w:ascii="Courier New" w:hAnsi="Courier New"/>
      </w:rPr>
    </w:lvl>
    <w:lvl w:ilvl="2" w:tplc="0D5A8882">
      <w:start w:val="1"/>
      <w:numFmt w:val="bullet"/>
      <w:lvlText w:val=""/>
      <w:lvlJc w:val="left"/>
      <w:pPr>
        <w:tabs>
          <w:tab w:val="num" w:pos="2160"/>
        </w:tabs>
        <w:ind w:left="2160" w:hanging="360"/>
      </w:pPr>
      <w:rPr>
        <w:rFonts w:ascii="Wingdings" w:hAnsi="Wingdings"/>
      </w:rPr>
    </w:lvl>
    <w:lvl w:ilvl="3" w:tplc="46E06016">
      <w:start w:val="1"/>
      <w:numFmt w:val="bullet"/>
      <w:lvlText w:val=""/>
      <w:lvlJc w:val="left"/>
      <w:pPr>
        <w:tabs>
          <w:tab w:val="num" w:pos="2880"/>
        </w:tabs>
        <w:ind w:left="2880" w:hanging="360"/>
      </w:pPr>
      <w:rPr>
        <w:rFonts w:ascii="Symbol" w:hAnsi="Symbol"/>
      </w:rPr>
    </w:lvl>
    <w:lvl w:ilvl="4" w:tplc="99D4058A">
      <w:start w:val="1"/>
      <w:numFmt w:val="bullet"/>
      <w:lvlText w:val="o"/>
      <w:lvlJc w:val="left"/>
      <w:pPr>
        <w:tabs>
          <w:tab w:val="num" w:pos="3600"/>
        </w:tabs>
        <w:ind w:left="3600" w:hanging="360"/>
      </w:pPr>
      <w:rPr>
        <w:rFonts w:ascii="Courier New" w:hAnsi="Courier New"/>
      </w:rPr>
    </w:lvl>
    <w:lvl w:ilvl="5" w:tplc="BC940ED8">
      <w:start w:val="1"/>
      <w:numFmt w:val="bullet"/>
      <w:lvlText w:val=""/>
      <w:lvlJc w:val="left"/>
      <w:pPr>
        <w:tabs>
          <w:tab w:val="num" w:pos="4320"/>
        </w:tabs>
        <w:ind w:left="4320" w:hanging="360"/>
      </w:pPr>
      <w:rPr>
        <w:rFonts w:ascii="Wingdings" w:hAnsi="Wingdings"/>
      </w:rPr>
    </w:lvl>
    <w:lvl w:ilvl="6" w:tplc="B748B426">
      <w:start w:val="1"/>
      <w:numFmt w:val="bullet"/>
      <w:lvlText w:val=""/>
      <w:lvlJc w:val="left"/>
      <w:pPr>
        <w:tabs>
          <w:tab w:val="num" w:pos="5040"/>
        </w:tabs>
        <w:ind w:left="5040" w:hanging="360"/>
      </w:pPr>
      <w:rPr>
        <w:rFonts w:ascii="Symbol" w:hAnsi="Symbol"/>
      </w:rPr>
    </w:lvl>
    <w:lvl w:ilvl="7" w:tplc="C99CF8C2">
      <w:start w:val="1"/>
      <w:numFmt w:val="bullet"/>
      <w:lvlText w:val="o"/>
      <w:lvlJc w:val="left"/>
      <w:pPr>
        <w:tabs>
          <w:tab w:val="num" w:pos="5760"/>
        </w:tabs>
        <w:ind w:left="5760" w:hanging="360"/>
      </w:pPr>
      <w:rPr>
        <w:rFonts w:ascii="Courier New" w:hAnsi="Courier New"/>
      </w:rPr>
    </w:lvl>
    <w:lvl w:ilvl="8" w:tplc="D424F2F0">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4"/>
    <w:multiLevelType w:val="hybridMultilevel"/>
    <w:tmpl w:val="00000024"/>
    <w:lvl w:ilvl="0" w:tplc="DC7E52AC">
      <w:start w:val="1"/>
      <w:numFmt w:val="bullet"/>
      <w:lvlText w:val=""/>
      <w:lvlJc w:val="left"/>
      <w:pPr>
        <w:ind w:left="720" w:hanging="360"/>
      </w:pPr>
      <w:rPr>
        <w:rFonts w:ascii="Symbol" w:hAnsi="Symbol"/>
      </w:rPr>
    </w:lvl>
    <w:lvl w:ilvl="1" w:tplc="28FA6F4C">
      <w:start w:val="1"/>
      <w:numFmt w:val="bullet"/>
      <w:lvlText w:val="o"/>
      <w:lvlJc w:val="left"/>
      <w:pPr>
        <w:tabs>
          <w:tab w:val="num" w:pos="1440"/>
        </w:tabs>
        <w:ind w:left="1440" w:hanging="360"/>
      </w:pPr>
      <w:rPr>
        <w:rFonts w:ascii="Courier New" w:hAnsi="Courier New"/>
      </w:rPr>
    </w:lvl>
    <w:lvl w:ilvl="2" w:tplc="55668630">
      <w:start w:val="1"/>
      <w:numFmt w:val="bullet"/>
      <w:lvlText w:val=""/>
      <w:lvlJc w:val="left"/>
      <w:pPr>
        <w:tabs>
          <w:tab w:val="num" w:pos="2160"/>
        </w:tabs>
        <w:ind w:left="2160" w:hanging="360"/>
      </w:pPr>
      <w:rPr>
        <w:rFonts w:ascii="Wingdings" w:hAnsi="Wingdings"/>
      </w:rPr>
    </w:lvl>
    <w:lvl w:ilvl="3" w:tplc="827AE9AC">
      <w:start w:val="1"/>
      <w:numFmt w:val="bullet"/>
      <w:lvlText w:val=""/>
      <w:lvlJc w:val="left"/>
      <w:pPr>
        <w:tabs>
          <w:tab w:val="num" w:pos="2880"/>
        </w:tabs>
        <w:ind w:left="2880" w:hanging="360"/>
      </w:pPr>
      <w:rPr>
        <w:rFonts w:ascii="Symbol" w:hAnsi="Symbol"/>
      </w:rPr>
    </w:lvl>
    <w:lvl w:ilvl="4" w:tplc="EC786AA6">
      <w:start w:val="1"/>
      <w:numFmt w:val="bullet"/>
      <w:lvlText w:val="o"/>
      <w:lvlJc w:val="left"/>
      <w:pPr>
        <w:tabs>
          <w:tab w:val="num" w:pos="3600"/>
        </w:tabs>
        <w:ind w:left="3600" w:hanging="360"/>
      </w:pPr>
      <w:rPr>
        <w:rFonts w:ascii="Courier New" w:hAnsi="Courier New"/>
      </w:rPr>
    </w:lvl>
    <w:lvl w:ilvl="5" w:tplc="C9484DB8">
      <w:start w:val="1"/>
      <w:numFmt w:val="bullet"/>
      <w:lvlText w:val=""/>
      <w:lvlJc w:val="left"/>
      <w:pPr>
        <w:tabs>
          <w:tab w:val="num" w:pos="4320"/>
        </w:tabs>
        <w:ind w:left="4320" w:hanging="360"/>
      </w:pPr>
      <w:rPr>
        <w:rFonts w:ascii="Wingdings" w:hAnsi="Wingdings"/>
      </w:rPr>
    </w:lvl>
    <w:lvl w:ilvl="6" w:tplc="F446A42C">
      <w:start w:val="1"/>
      <w:numFmt w:val="bullet"/>
      <w:lvlText w:val=""/>
      <w:lvlJc w:val="left"/>
      <w:pPr>
        <w:tabs>
          <w:tab w:val="num" w:pos="5040"/>
        </w:tabs>
        <w:ind w:left="5040" w:hanging="360"/>
      </w:pPr>
      <w:rPr>
        <w:rFonts w:ascii="Symbol" w:hAnsi="Symbol"/>
      </w:rPr>
    </w:lvl>
    <w:lvl w:ilvl="7" w:tplc="C40A4B2E">
      <w:start w:val="1"/>
      <w:numFmt w:val="bullet"/>
      <w:lvlText w:val="o"/>
      <w:lvlJc w:val="left"/>
      <w:pPr>
        <w:tabs>
          <w:tab w:val="num" w:pos="5760"/>
        </w:tabs>
        <w:ind w:left="5760" w:hanging="360"/>
      </w:pPr>
      <w:rPr>
        <w:rFonts w:ascii="Courier New" w:hAnsi="Courier New"/>
      </w:rPr>
    </w:lvl>
    <w:lvl w:ilvl="8" w:tplc="9E328296">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5"/>
    <w:multiLevelType w:val="hybridMultilevel"/>
    <w:tmpl w:val="00000025"/>
    <w:lvl w:ilvl="0" w:tplc="F760A2F2">
      <w:start w:val="1"/>
      <w:numFmt w:val="bullet"/>
      <w:lvlText w:val=""/>
      <w:lvlJc w:val="left"/>
      <w:pPr>
        <w:ind w:left="720" w:hanging="360"/>
      </w:pPr>
      <w:rPr>
        <w:rFonts w:ascii="Symbol" w:hAnsi="Symbol"/>
      </w:rPr>
    </w:lvl>
    <w:lvl w:ilvl="1" w:tplc="8DE4C60E">
      <w:start w:val="1"/>
      <w:numFmt w:val="bullet"/>
      <w:lvlText w:val="o"/>
      <w:lvlJc w:val="left"/>
      <w:pPr>
        <w:tabs>
          <w:tab w:val="num" w:pos="1440"/>
        </w:tabs>
        <w:ind w:left="1440" w:hanging="360"/>
      </w:pPr>
      <w:rPr>
        <w:rFonts w:ascii="Courier New" w:hAnsi="Courier New"/>
      </w:rPr>
    </w:lvl>
    <w:lvl w:ilvl="2" w:tplc="99003E3E">
      <w:start w:val="1"/>
      <w:numFmt w:val="bullet"/>
      <w:lvlText w:val=""/>
      <w:lvlJc w:val="left"/>
      <w:pPr>
        <w:tabs>
          <w:tab w:val="num" w:pos="2160"/>
        </w:tabs>
        <w:ind w:left="2160" w:hanging="360"/>
      </w:pPr>
      <w:rPr>
        <w:rFonts w:ascii="Wingdings" w:hAnsi="Wingdings"/>
      </w:rPr>
    </w:lvl>
    <w:lvl w:ilvl="3" w:tplc="36A01644">
      <w:start w:val="1"/>
      <w:numFmt w:val="bullet"/>
      <w:lvlText w:val=""/>
      <w:lvlJc w:val="left"/>
      <w:pPr>
        <w:tabs>
          <w:tab w:val="num" w:pos="2880"/>
        </w:tabs>
        <w:ind w:left="2880" w:hanging="360"/>
      </w:pPr>
      <w:rPr>
        <w:rFonts w:ascii="Symbol" w:hAnsi="Symbol"/>
      </w:rPr>
    </w:lvl>
    <w:lvl w:ilvl="4" w:tplc="9C944F90">
      <w:start w:val="1"/>
      <w:numFmt w:val="bullet"/>
      <w:lvlText w:val="o"/>
      <w:lvlJc w:val="left"/>
      <w:pPr>
        <w:tabs>
          <w:tab w:val="num" w:pos="3600"/>
        </w:tabs>
        <w:ind w:left="3600" w:hanging="360"/>
      </w:pPr>
      <w:rPr>
        <w:rFonts w:ascii="Courier New" w:hAnsi="Courier New"/>
      </w:rPr>
    </w:lvl>
    <w:lvl w:ilvl="5" w:tplc="E118D520">
      <w:start w:val="1"/>
      <w:numFmt w:val="bullet"/>
      <w:lvlText w:val=""/>
      <w:lvlJc w:val="left"/>
      <w:pPr>
        <w:tabs>
          <w:tab w:val="num" w:pos="4320"/>
        </w:tabs>
        <w:ind w:left="4320" w:hanging="360"/>
      </w:pPr>
      <w:rPr>
        <w:rFonts w:ascii="Wingdings" w:hAnsi="Wingdings"/>
      </w:rPr>
    </w:lvl>
    <w:lvl w:ilvl="6" w:tplc="E82C60A4">
      <w:start w:val="1"/>
      <w:numFmt w:val="bullet"/>
      <w:lvlText w:val=""/>
      <w:lvlJc w:val="left"/>
      <w:pPr>
        <w:tabs>
          <w:tab w:val="num" w:pos="5040"/>
        </w:tabs>
        <w:ind w:left="5040" w:hanging="360"/>
      </w:pPr>
      <w:rPr>
        <w:rFonts w:ascii="Symbol" w:hAnsi="Symbol"/>
      </w:rPr>
    </w:lvl>
    <w:lvl w:ilvl="7" w:tplc="E01E7BCA">
      <w:start w:val="1"/>
      <w:numFmt w:val="bullet"/>
      <w:lvlText w:val="o"/>
      <w:lvlJc w:val="left"/>
      <w:pPr>
        <w:tabs>
          <w:tab w:val="num" w:pos="5760"/>
        </w:tabs>
        <w:ind w:left="5760" w:hanging="360"/>
      </w:pPr>
      <w:rPr>
        <w:rFonts w:ascii="Courier New" w:hAnsi="Courier New"/>
      </w:rPr>
    </w:lvl>
    <w:lvl w:ilvl="8" w:tplc="69044D9A">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6"/>
    <w:multiLevelType w:val="hybridMultilevel"/>
    <w:tmpl w:val="00000026"/>
    <w:lvl w:ilvl="0" w:tplc="F678E676">
      <w:start w:val="1"/>
      <w:numFmt w:val="bullet"/>
      <w:lvlText w:val=""/>
      <w:lvlJc w:val="left"/>
      <w:pPr>
        <w:ind w:left="720" w:hanging="360"/>
      </w:pPr>
      <w:rPr>
        <w:rFonts w:ascii="Symbol" w:hAnsi="Symbol"/>
      </w:rPr>
    </w:lvl>
    <w:lvl w:ilvl="1" w:tplc="B8AC2284">
      <w:start w:val="1"/>
      <w:numFmt w:val="bullet"/>
      <w:lvlText w:val="o"/>
      <w:lvlJc w:val="left"/>
      <w:pPr>
        <w:tabs>
          <w:tab w:val="num" w:pos="1440"/>
        </w:tabs>
        <w:ind w:left="1440" w:hanging="360"/>
      </w:pPr>
      <w:rPr>
        <w:rFonts w:ascii="Courier New" w:hAnsi="Courier New"/>
      </w:rPr>
    </w:lvl>
    <w:lvl w:ilvl="2" w:tplc="80B2CDCC">
      <w:start w:val="1"/>
      <w:numFmt w:val="bullet"/>
      <w:lvlText w:val=""/>
      <w:lvlJc w:val="left"/>
      <w:pPr>
        <w:tabs>
          <w:tab w:val="num" w:pos="2160"/>
        </w:tabs>
        <w:ind w:left="2160" w:hanging="360"/>
      </w:pPr>
      <w:rPr>
        <w:rFonts w:ascii="Wingdings" w:hAnsi="Wingdings"/>
      </w:rPr>
    </w:lvl>
    <w:lvl w:ilvl="3" w:tplc="C3D07532">
      <w:start w:val="1"/>
      <w:numFmt w:val="bullet"/>
      <w:lvlText w:val=""/>
      <w:lvlJc w:val="left"/>
      <w:pPr>
        <w:tabs>
          <w:tab w:val="num" w:pos="2880"/>
        </w:tabs>
        <w:ind w:left="2880" w:hanging="360"/>
      </w:pPr>
      <w:rPr>
        <w:rFonts w:ascii="Symbol" w:hAnsi="Symbol"/>
      </w:rPr>
    </w:lvl>
    <w:lvl w:ilvl="4" w:tplc="68166D38">
      <w:start w:val="1"/>
      <w:numFmt w:val="bullet"/>
      <w:lvlText w:val="o"/>
      <w:lvlJc w:val="left"/>
      <w:pPr>
        <w:tabs>
          <w:tab w:val="num" w:pos="3600"/>
        </w:tabs>
        <w:ind w:left="3600" w:hanging="360"/>
      </w:pPr>
      <w:rPr>
        <w:rFonts w:ascii="Courier New" w:hAnsi="Courier New"/>
      </w:rPr>
    </w:lvl>
    <w:lvl w:ilvl="5" w:tplc="74821490">
      <w:start w:val="1"/>
      <w:numFmt w:val="bullet"/>
      <w:lvlText w:val=""/>
      <w:lvlJc w:val="left"/>
      <w:pPr>
        <w:tabs>
          <w:tab w:val="num" w:pos="4320"/>
        </w:tabs>
        <w:ind w:left="4320" w:hanging="360"/>
      </w:pPr>
      <w:rPr>
        <w:rFonts w:ascii="Wingdings" w:hAnsi="Wingdings"/>
      </w:rPr>
    </w:lvl>
    <w:lvl w:ilvl="6" w:tplc="32F443F6">
      <w:start w:val="1"/>
      <w:numFmt w:val="bullet"/>
      <w:lvlText w:val=""/>
      <w:lvlJc w:val="left"/>
      <w:pPr>
        <w:tabs>
          <w:tab w:val="num" w:pos="5040"/>
        </w:tabs>
        <w:ind w:left="5040" w:hanging="360"/>
      </w:pPr>
      <w:rPr>
        <w:rFonts w:ascii="Symbol" w:hAnsi="Symbol"/>
      </w:rPr>
    </w:lvl>
    <w:lvl w:ilvl="7" w:tplc="880EFBDA">
      <w:start w:val="1"/>
      <w:numFmt w:val="bullet"/>
      <w:lvlText w:val="o"/>
      <w:lvlJc w:val="left"/>
      <w:pPr>
        <w:tabs>
          <w:tab w:val="num" w:pos="5760"/>
        </w:tabs>
        <w:ind w:left="5760" w:hanging="360"/>
      </w:pPr>
      <w:rPr>
        <w:rFonts w:ascii="Courier New" w:hAnsi="Courier New"/>
      </w:rPr>
    </w:lvl>
    <w:lvl w:ilvl="8" w:tplc="8AF43BA8">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7"/>
    <w:multiLevelType w:val="hybridMultilevel"/>
    <w:tmpl w:val="00000027"/>
    <w:lvl w:ilvl="0" w:tplc="47367176">
      <w:start w:val="1"/>
      <w:numFmt w:val="bullet"/>
      <w:lvlText w:val=""/>
      <w:lvlJc w:val="left"/>
      <w:pPr>
        <w:ind w:left="720" w:hanging="360"/>
      </w:pPr>
      <w:rPr>
        <w:rFonts w:ascii="Symbol" w:hAnsi="Symbol"/>
      </w:rPr>
    </w:lvl>
    <w:lvl w:ilvl="1" w:tplc="51D03214">
      <w:start w:val="1"/>
      <w:numFmt w:val="bullet"/>
      <w:lvlText w:val="o"/>
      <w:lvlJc w:val="left"/>
      <w:pPr>
        <w:tabs>
          <w:tab w:val="num" w:pos="1440"/>
        </w:tabs>
        <w:ind w:left="1440" w:hanging="360"/>
      </w:pPr>
      <w:rPr>
        <w:rFonts w:ascii="Courier New" w:hAnsi="Courier New"/>
      </w:rPr>
    </w:lvl>
    <w:lvl w:ilvl="2" w:tplc="936C07E6">
      <w:start w:val="1"/>
      <w:numFmt w:val="bullet"/>
      <w:lvlText w:val=""/>
      <w:lvlJc w:val="left"/>
      <w:pPr>
        <w:tabs>
          <w:tab w:val="num" w:pos="2160"/>
        </w:tabs>
        <w:ind w:left="2160" w:hanging="360"/>
      </w:pPr>
      <w:rPr>
        <w:rFonts w:ascii="Wingdings" w:hAnsi="Wingdings"/>
      </w:rPr>
    </w:lvl>
    <w:lvl w:ilvl="3" w:tplc="6F988AE8">
      <w:start w:val="1"/>
      <w:numFmt w:val="bullet"/>
      <w:lvlText w:val=""/>
      <w:lvlJc w:val="left"/>
      <w:pPr>
        <w:tabs>
          <w:tab w:val="num" w:pos="2880"/>
        </w:tabs>
        <w:ind w:left="2880" w:hanging="360"/>
      </w:pPr>
      <w:rPr>
        <w:rFonts w:ascii="Symbol" w:hAnsi="Symbol"/>
      </w:rPr>
    </w:lvl>
    <w:lvl w:ilvl="4" w:tplc="4A18D4EC">
      <w:start w:val="1"/>
      <w:numFmt w:val="bullet"/>
      <w:lvlText w:val="o"/>
      <w:lvlJc w:val="left"/>
      <w:pPr>
        <w:tabs>
          <w:tab w:val="num" w:pos="3600"/>
        </w:tabs>
        <w:ind w:left="3600" w:hanging="360"/>
      </w:pPr>
      <w:rPr>
        <w:rFonts w:ascii="Courier New" w:hAnsi="Courier New"/>
      </w:rPr>
    </w:lvl>
    <w:lvl w:ilvl="5" w:tplc="F7E2427E">
      <w:start w:val="1"/>
      <w:numFmt w:val="bullet"/>
      <w:lvlText w:val=""/>
      <w:lvlJc w:val="left"/>
      <w:pPr>
        <w:tabs>
          <w:tab w:val="num" w:pos="4320"/>
        </w:tabs>
        <w:ind w:left="4320" w:hanging="360"/>
      </w:pPr>
      <w:rPr>
        <w:rFonts w:ascii="Wingdings" w:hAnsi="Wingdings"/>
      </w:rPr>
    </w:lvl>
    <w:lvl w:ilvl="6" w:tplc="426EDC98">
      <w:start w:val="1"/>
      <w:numFmt w:val="bullet"/>
      <w:lvlText w:val=""/>
      <w:lvlJc w:val="left"/>
      <w:pPr>
        <w:tabs>
          <w:tab w:val="num" w:pos="5040"/>
        </w:tabs>
        <w:ind w:left="5040" w:hanging="360"/>
      </w:pPr>
      <w:rPr>
        <w:rFonts w:ascii="Symbol" w:hAnsi="Symbol"/>
      </w:rPr>
    </w:lvl>
    <w:lvl w:ilvl="7" w:tplc="4628F09C">
      <w:start w:val="1"/>
      <w:numFmt w:val="bullet"/>
      <w:lvlText w:val="o"/>
      <w:lvlJc w:val="left"/>
      <w:pPr>
        <w:tabs>
          <w:tab w:val="num" w:pos="5760"/>
        </w:tabs>
        <w:ind w:left="5760" w:hanging="360"/>
      </w:pPr>
      <w:rPr>
        <w:rFonts w:ascii="Courier New" w:hAnsi="Courier New"/>
      </w:rPr>
    </w:lvl>
    <w:lvl w:ilvl="8" w:tplc="2ED89FE8">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8"/>
    <w:multiLevelType w:val="hybridMultilevel"/>
    <w:tmpl w:val="00000028"/>
    <w:lvl w:ilvl="0" w:tplc="9FDC29CE">
      <w:start w:val="1"/>
      <w:numFmt w:val="bullet"/>
      <w:lvlText w:val=""/>
      <w:lvlJc w:val="left"/>
      <w:pPr>
        <w:ind w:left="720" w:hanging="360"/>
      </w:pPr>
      <w:rPr>
        <w:rFonts w:ascii="Symbol" w:hAnsi="Symbol"/>
      </w:rPr>
    </w:lvl>
    <w:lvl w:ilvl="1" w:tplc="0A443F64">
      <w:start w:val="1"/>
      <w:numFmt w:val="bullet"/>
      <w:lvlText w:val="o"/>
      <w:lvlJc w:val="left"/>
      <w:pPr>
        <w:tabs>
          <w:tab w:val="num" w:pos="1440"/>
        </w:tabs>
        <w:ind w:left="1440" w:hanging="360"/>
      </w:pPr>
      <w:rPr>
        <w:rFonts w:ascii="Courier New" w:hAnsi="Courier New"/>
      </w:rPr>
    </w:lvl>
    <w:lvl w:ilvl="2" w:tplc="4992CED0">
      <w:start w:val="1"/>
      <w:numFmt w:val="bullet"/>
      <w:lvlText w:val=""/>
      <w:lvlJc w:val="left"/>
      <w:pPr>
        <w:tabs>
          <w:tab w:val="num" w:pos="2160"/>
        </w:tabs>
        <w:ind w:left="2160" w:hanging="360"/>
      </w:pPr>
      <w:rPr>
        <w:rFonts w:ascii="Wingdings" w:hAnsi="Wingdings"/>
      </w:rPr>
    </w:lvl>
    <w:lvl w:ilvl="3" w:tplc="AEF6C604">
      <w:start w:val="1"/>
      <w:numFmt w:val="bullet"/>
      <w:lvlText w:val=""/>
      <w:lvlJc w:val="left"/>
      <w:pPr>
        <w:tabs>
          <w:tab w:val="num" w:pos="2880"/>
        </w:tabs>
        <w:ind w:left="2880" w:hanging="360"/>
      </w:pPr>
      <w:rPr>
        <w:rFonts w:ascii="Symbol" w:hAnsi="Symbol"/>
      </w:rPr>
    </w:lvl>
    <w:lvl w:ilvl="4" w:tplc="0952DF0E">
      <w:start w:val="1"/>
      <w:numFmt w:val="bullet"/>
      <w:lvlText w:val="o"/>
      <w:lvlJc w:val="left"/>
      <w:pPr>
        <w:tabs>
          <w:tab w:val="num" w:pos="3600"/>
        </w:tabs>
        <w:ind w:left="3600" w:hanging="360"/>
      </w:pPr>
      <w:rPr>
        <w:rFonts w:ascii="Courier New" w:hAnsi="Courier New"/>
      </w:rPr>
    </w:lvl>
    <w:lvl w:ilvl="5" w:tplc="ADFC2DE6">
      <w:start w:val="1"/>
      <w:numFmt w:val="bullet"/>
      <w:lvlText w:val=""/>
      <w:lvlJc w:val="left"/>
      <w:pPr>
        <w:tabs>
          <w:tab w:val="num" w:pos="4320"/>
        </w:tabs>
        <w:ind w:left="4320" w:hanging="360"/>
      </w:pPr>
      <w:rPr>
        <w:rFonts w:ascii="Wingdings" w:hAnsi="Wingdings"/>
      </w:rPr>
    </w:lvl>
    <w:lvl w:ilvl="6" w:tplc="3F700518">
      <w:start w:val="1"/>
      <w:numFmt w:val="bullet"/>
      <w:lvlText w:val=""/>
      <w:lvlJc w:val="left"/>
      <w:pPr>
        <w:tabs>
          <w:tab w:val="num" w:pos="5040"/>
        </w:tabs>
        <w:ind w:left="5040" w:hanging="360"/>
      </w:pPr>
      <w:rPr>
        <w:rFonts w:ascii="Symbol" w:hAnsi="Symbol"/>
      </w:rPr>
    </w:lvl>
    <w:lvl w:ilvl="7" w:tplc="D26C0B86">
      <w:start w:val="1"/>
      <w:numFmt w:val="bullet"/>
      <w:lvlText w:val="o"/>
      <w:lvlJc w:val="left"/>
      <w:pPr>
        <w:tabs>
          <w:tab w:val="num" w:pos="5760"/>
        </w:tabs>
        <w:ind w:left="5760" w:hanging="360"/>
      </w:pPr>
      <w:rPr>
        <w:rFonts w:ascii="Courier New" w:hAnsi="Courier New"/>
      </w:rPr>
    </w:lvl>
    <w:lvl w:ilvl="8" w:tplc="67E2A7EC">
      <w:start w:val="1"/>
      <w:numFmt w:val="bullet"/>
      <w:lvlText w:val=""/>
      <w:lvlJc w:val="left"/>
      <w:pPr>
        <w:tabs>
          <w:tab w:val="num" w:pos="6480"/>
        </w:tabs>
        <w:ind w:left="6480" w:hanging="360"/>
      </w:pPr>
      <w:rPr>
        <w:rFonts w:ascii="Wingdings" w:hAnsi="Wingdings"/>
      </w:rPr>
    </w:lvl>
  </w:abstractNum>
  <w:abstractNum w:abstractNumId="40" w15:restartNumberingAfterBreak="0">
    <w:nsid w:val="00000029"/>
    <w:multiLevelType w:val="hybridMultilevel"/>
    <w:tmpl w:val="00000029"/>
    <w:lvl w:ilvl="0" w:tplc="D0165C24">
      <w:start w:val="1"/>
      <w:numFmt w:val="bullet"/>
      <w:lvlText w:val=""/>
      <w:lvlJc w:val="left"/>
      <w:pPr>
        <w:ind w:left="720" w:hanging="360"/>
      </w:pPr>
      <w:rPr>
        <w:rFonts w:ascii="Symbol" w:hAnsi="Symbol"/>
      </w:rPr>
    </w:lvl>
    <w:lvl w:ilvl="1" w:tplc="2D06CDB8">
      <w:start w:val="1"/>
      <w:numFmt w:val="bullet"/>
      <w:lvlText w:val="o"/>
      <w:lvlJc w:val="left"/>
      <w:pPr>
        <w:tabs>
          <w:tab w:val="num" w:pos="1440"/>
        </w:tabs>
        <w:ind w:left="1440" w:hanging="360"/>
      </w:pPr>
      <w:rPr>
        <w:rFonts w:ascii="Courier New" w:hAnsi="Courier New"/>
      </w:rPr>
    </w:lvl>
    <w:lvl w:ilvl="2" w:tplc="AD808E40">
      <w:start w:val="1"/>
      <w:numFmt w:val="bullet"/>
      <w:lvlText w:val=""/>
      <w:lvlJc w:val="left"/>
      <w:pPr>
        <w:tabs>
          <w:tab w:val="num" w:pos="2160"/>
        </w:tabs>
        <w:ind w:left="2160" w:hanging="360"/>
      </w:pPr>
      <w:rPr>
        <w:rFonts w:ascii="Wingdings" w:hAnsi="Wingdings"/>
      </w:rPr>
    </w:lvl>
    <w:lvl w:ilvl="3" w:tplc="C4DCA2D2">
      <w:start w:val="1"/>
      <w:numFmt w:val="bullet"/>
      <w:lvlText w:val=""/>
      <w:lvlJc w:val="left"/>
      <w:pPr>
        <w:tabs>
          <w:tab w:val="num" w:pos="2880"/>
        </w:tabs>
        <w:ind w:left="2880" w:hanging="360"/>
      </w:pPr>
      <w:rPr>
        <w:rFonts w:ascii="Symbol" w:hAnsi="Symbol"/>
      </w:rPr>
    </w:lvl>
    <w:lvl w:ilvl="4" w:tplc="D5B04AF4">
      <w:start w:val="1"/>
      <w:numFmt w:val="bullet"/>
      <w:lvlText w:val="o"/>
      <w:lvlJc w:val="left"/>
      <w:pPr>
        <w:tabs>
          <w:tab w:val="num" w:pos="3600"/>
        </w:tabs>
        <w:ind w:left="3600" w:hanging="360"/>
      </w:pPr>
      <w:rPr>
        <w:rFonts w:ascii="Courier New" w:hAnsi="Courier New"/>
      </w:rPr>
    </w:lvl>
    <w:lvl w:ilvl="5" w:tplc="CD5E2502">
      <w:start w:val="1"/>
      <w:numFmt w:val="bullet"/>
      <w:lvlText w:val=""/>
      <w:lvlJc w:val="left"/>
      <w:pPr>
        <w:tabs>
          <w:tab w:val="num" w:pos="4320"/>
        </w:tabs>
        <w:ind w:left="4320" w:hanging="360"/>
      </w:pPr>
      <w:rPr>
        <w:rFonts w:ascii="Wingdings" w:hAnsi="Wingdings"/>
      </w:rPr>
    </w:lvl>
    <w:lvl w:ilvl="6" w:tplc="19A06112">
      <w:start w:val="1"/>
      <w:numFmt w:val="bullet"/>
      <w:lvlText w:val=""/>
      <w:lvlJc w:val="left"/>
      <w:pPr>
        <w:tabs>
          <w:tab w:val="num" w:pos="5040"/>
        </w:tabs>
        <w:ind w:left="5040" w:hanging="360"/>
      </w:pPr>
      <w:rPr>
        <w:rFonts w:ascii="Symbol" w:hAnsi="Symbol"/>
      </w:rPr>
    </w:lvl>
    <w:lvl w:ilvl="7" w:tplc="687822E8">
      <w:start w:val="1"/>
      <w:numFmt w:val="bullet"/>
      <w:lvlText w:val="o"/>
      <w:lvlJc w:val="left"/>
      <w:pPr>
        <w:tabs>
          <w:tab w:val="num" w:pos="5760"/>
        </w:tabs>
        <w:ind w:left="5760" w:hanging="360"/>
      </w:pPr>
      <w:rPr>
        <w:rFonts w:ascii="Courier New" w:hAnsi="Courier New"/>
      </w:rPr>
    </w:lvl>
    <w:lvl w:ilvl="8" w:tplc="7C6A5B3A">
      <w:start w:val="1"/>
      <w:numFmt w:val="bullet"/>
      <w:lvlText w:val=""/>
      <w:lvlJc w:val="left"/>
      <w:pPr>
        <w:tabs>
          <w:tab w:val="num" w:pos="6480"/>
        </w:tabs>
        <w:ind w:left="6480" w:hanging="360"/>
      </w:pPr>
      <w:rPr>
        <w:rFonts w:ascii="Wingdings" w:hAnsi="Wingdings"/>
      </w:rPr>
    </w:lvl>
  </w:abstractNum>
  <w:abstractNum w:abstractNumId="41" w15:restartNumberingAfterBreak="0">
    <w:nsid w:val="0000002A"/>
    <w:multiLevelType w:val="hybridMultilevel"/>
    <w:tmpl w:val="0000002A"/>
    <w:lvl w:ilvl="0" w:tplc="3DBE1B64">
      <w:start w:val="1"/>
      <w:numFmt w:val="bullet"/>
      <w:lvlText w:val=""/>
      <w:lvlJc w:val="left"/>
      <w:pPr>
        <w:ind w:left="720" w:hanging="360"/>
      </w:pPr>
      <w:rPr>
        <w:rFonts w:ascii="Symbol" w:hAnsi="Symbol"/>
      </w:rPr>
    </w:lvl>
    <w:lvl w:ilvl="1" w:tplc="31AE2FD6">
      <w:start w:val="1"/>
      <w:numFmt w:val="bullet"/>
      <w:lvlText w:val="o"/>
      <w:lvlJc w:val="left"/>
      <w:pPr>
        <w:tabs>
          <w:tab w:val="num" w:pos="1440"/>
        </w:tabs>
        <w:ind w:left="1440" w:hanging="360"/>
      </w:pPr>
      <w:rPr>
        <w:rFonts w:ascii="Courier New" w:hAnsi="Courier New"/>
      </w:rPr>
    </w:lvl>
    <w:lvl w:ilvl="2" w:tplc="AABED9BE">
      <w:start w:val="1"/>
      <w:numFmt w:val="bullet"/>
      <w:lvlText w:val=""/>
      <w:lvlJc w:val="left"/>
      <w:pPr>
        <w:tabs>
          <w:tab w:val="num" w:pos="2160"/>
        </w:tabs>
        <w:ind w:left="2160" w:hanging="360"/>
      </w:pPr>
      <w:rPr>
        <w:rFonts w:ascii="Wingdings" w:hAnsi="Wingdings"/>
      </w:rPr>
    </w:lvl>
    <w:lvl w:ilvl="3" w:tplc="D13EC9A8">
      <w:start w:val="1"/>
      <w:numFmt w:val="bullet"/>
      <w:lvlText w:val=""/>
      <w:lvlJc w:val="left"/>
      <w:pPr>
        <w:tabs>
          <w:tab w:val="num" w:pos="2880"/>
        </w:tabs>
        <w:ind w:left="2880" w:hanging="360"/>
      </w:pPr>
      <w:rPr>
        <w:rFonts w:ascii="Symbol" w:hAnsi="Symbol"/>
      </w:rPr>
    </w:lvl>
    <w:lvl w:ilvl="4" w:tplc="DAAA59A6">
      <w:start w:val="1"/>
      <w:numFmt w:val="bullet"/>
      <w:lvlText w:val="o"/>
      <w:lvlJc w:val="left"/>
      <w:pPr>
        <w:tabs>
          <w:tab w:val="num" w:pos="3600"/>
        </w:tabs>
        <w:ind w:left="3600" w:hanging="360"/>
      </w:pPr>
      <w:rPr>
        <w:rFonts w:ascii="Courier New" w:hAnsi="Courier New"/>
      </w:rPr>
    </w:lvl>
    <w:lvl w:ilvl="5" w:tplc="C798B01E">
      <w:start w:val="1"/>
      <w:numFmt w:val="bullet"/>
      <w:lvlText w:val=""/>
      <w:lvlJc w:val="left"/>
      <w:pPr>
        <w:tabs>
          <w:tab w:val="num" w:pos="4320"/>
        </w:tabs>
        <w:ind w:left="4320" w:hanging="360"/>
      </w:pPr>
      <w:rPr>
        <w:rFonts w:ascii="Wingdings" w:hAnsi="Wingdings"/>
      </w:rPr>
    </w:lvl>
    <w:lvl w:ilvl="6" w:tplc="1A9C56E6">
      <w:start w:val="1"/>
      <w:numFmt w:val="bullet"/>
      <w:lvlText w:val=""/>
      <w:lvlJc w:val="left"/>
      <w:pPr>
        <w:tabs>
          <w:tab w:val="num" w:pos="5040"/>
        </w:tabs>
        <w:ind w:left="5040" w:hanging="360"/>
      </w:pPr>
      <w:rPr>
        <w:rFonts w:ascii="Symbol" w:hAnsi="Symbol"/>
      </w:rPr>
    </w:lvl>
    <w:lvl w:ilvl="7" w:tplc="0FDCB1EA">
      <w:start w:val="1"/>
      <w:numFmt w:val="bullet"/>
      <w:lvlText w:val="o"/>
      <w:lvlJc w:val="left"/>
      <w:pPr>
        <w:tabs>
          <w:tab w:val="num" w:pos="5760"/>
        </w:tabs>
        <w:ind w:left="5760" w:hanging="360"/>
      </w:pPr>
      <w:rPr>
        <w:rFonts w:ascii="Courier New" w:hAnsi="Courier New"/>
      </w:rPr>
    </w:lvl>
    <w:lvl w:ilvl="8" w:tplc="04EC35BA">
      <w:start w:val="1"/>
      <w:numFmt w:val="bullet"/>
      <w:lvlText w:val=""/>
      <w:lvlJc w:val="left"/>
      <w:pPr>
        <w:tabs>
          <w:tab w:val="num" w:pos="6480"/>
        </w:tabs>
        <w:ind w:left="6480" w:hanging="360"/>
      </w:pPr>
      <w:rPr>
        <w:rFonts w:ascii="Wingdings" w:hAnsi="Wingdings"/>
      </w:rPr>
    </w:lvl>
  </w:abstractNum>
  <w:abstractNum w:abstractNumId="42" w15:restartNumberingAfterBreak="0">
    <w:nsid w:val="0000002B"/>
    <w:multiLevelType w:val="hybridMultilevel"/>
    <w:tmpl w:val="0000002B"/>
    <w:lvl w:ilvl="0" w:tplc="3A263888">
      <w:start w:val="1"/>
      <w:numFmt w:val="bullet"/>
      <w:lvlText w:val=""/>
      <w:lvlJc w:val="left"/>
      <w:pPr>
        <w:ind w:left="720" w:hanging="360"/>
      </w:pPr>
      <w:rPr>
        <w:rFonts w:ascii="Symbol" w:hAnsi="Symbol"/>
      </w:rPr>
    </w:lvl>
    <w:lvl w:ilvl="1" w:tplc="36A60F3C">
      <w:start w:val="1"/>
      <w:numFmt w:val="bullet"/>
      <w:lvlText w:val="o"/>
      <w:lvlJc w:val="left"/>
      <w:pPr>
        <w:tabs>
          <w:tab w:val="num" w:pos="1440"/>
        </w:tabs>
        <w:ind w:left="1440" w:hanging="360"/>
      </w:pPr>
      <w:rPr>
        <w:rFonts w:ascii="Courier New" w:hAnsi="Courier New"/>
      </w:rPr>
    </w:lvl>
    <w:lvl w:ilvl="2" w:tplc="F60026C4">
      <w:start w:val="1"/>
      <w:numFmt w:val="bullet"/>
      <w:lvlText w:val=""/>
      <w:lvlJc w:val="left"/>
      <w:pPr>
        <w:tabs>
          <w:tab w:val="num" w:pos="2160"/>
        </w:tabs>
        <w:ind w:left="2160" w:hanging="360"/>
      </w:pPr>
      <w:rPr>
        <w:rFonts w:ascii="Wingdings" w:hAnsi="Wingdings"/>
      </w:rPr>
    </w:lvl>
    <w:lvl w:ilvl="3" w:tplc="9BC2095A">
      <w:start w:val="1"/>
      <w:numFmt w:val="bullet"/>
      <w:lvlText w:val=""/>
      <w:lvlJc w:val="left"/>
      <w:pPr>
        <w:tabs>
          <w:tab w:val="num" w:pos="2880"/>
        </w:tabs>
        <w:ind w:left="2880" w:hanging="360"/>
      </w:pPr>
      <w:rPr>
        <w:rFonts w:ascii="Symbol" w:hAnsi="Symbol"/>
      </w:rPr>
    </w:lvl>
    <w:lvl w:ilvl="4" w:tplc="32322B50">
      <w:start w:val="1"/>
      <w:numFmt w:val="bullet"/>
      <w:lvlText w:val="o"/>
      <w:lvlJc w:val="left"/>
      <w:pPr>
        <w:tabs>
          <w:tab w:val="num" w:pos="3600"/>
        </w:tabs>
        <w:ind w:left="3600" w:hanging="360"/>
      </w:pPr>
      <w:rPr>
        <w:rFonts w:ascii="Courier New" w:hAnsi="Courier New"/>
      </w:rPr>
    </w:lvl>
    <w:lvl w:ilvl="5" w:tplc="FD7AB3F4">
      <w:start w:val="1"/>
      <w:numFmt w:val="bullet"/>
      <w:lvlText w:val=""/>
      <w:lvlJc w:val="left"/>
      <w:pPr>
        <w:tabs>
          <w:tab w:val="num" w:pos="4320"/>
        </w:tabs>
        <w:ind w:left="4320" w:hanging="360"/>
      </w:pPr>
      <w:rPr>
        <w:rFonts w:ascii="Wingdings" w:hAnsi="Wingdings"/>
      </w:rPr>
    </w:lvl>
    <w:lvl w:ilvl="6" w:tplc="2B942B48">
      <w:start w:val="1"/>
      <w:numFmt w:val="bullet"/>
      <w:lvlText w:val=""/>
      <w:lvlJc w:val="left"/>
      <w:pPr>
        <w:tabs>
          <w:tab w:val="num" w:pos="5040"/>
        </w:tabs>
        <w:ind w:left="5040" w:hanging="360"/>
      </w:pPr>
      <w:rPr>
        <w:rFonts w:ascii="Symbol" w:hAnsi="Symbol"/>
      </w:rPr>
    </w:lvl>
    <w:lvl w:ilvl="7" w:tplc="DAA0C824">
      <w:start w:val="1"/>
      <w:numFmt w:val="bullet"/>
      <w:lvlText w:val="o"/>
      <w:lvlJc w:val="left"/>
      <w:pPr>
        <w:tabs>
          <w:tab w:val="num" w:pos="5760"/>
        </w:tabs>
        <w:ind w:left="5760" w:hanging="360"/>
      </w:pPr>
      <w:rPr>
        <w:rFonts w:ascii="Courier New" w:hAnsi="Courier New"/>
      </w:rPr>
    </w:lvl>
    <w:lvl w:ilvl="8" w:tplc="A1ACD9BA">
      <w:start w:val="1"/>
      <w:numFmt w:val="bullet"/>
      <w:lvlText w:val=""/>
      <w:lvlJc w:val="left"/>
      <w:pPr>
        <w:tabs>
          <w:tab w:val="num" w:pos="6480"/>
        </w:tabs>
        <w:ind w:left="6480" w:hanging="360"/>
      </w:pPr>
      <w:rPr>
        <w:rFonts w:ascii="Wingdings" w:hAnsi="Wingdings"/>
      </w:rPr>
    </w:lvl>
  </w:abstractNum>
  <w:abstractNum w:abstractNumId="43" w15:restartNumberingAfterBreak="0">
    <w:nsid w:val="0000002C"/>
    <w:multiLevelType w:val="hybridMultilevel"/>
    <w:tmpl w:val="0000002C"/>
    <w:lvl w:ilvl="0" w:tplc="60E0E642">
      <w:start w:val="1"/>
      <w:numFmt w:val="bullet"/>
      <w:lvlText w:val=""/>
      <w:lvlJc w:val="left"/>
      <w:pPr>
        <w:ind w:left="720" w:hanging="360"/>
      </w:pPr>
      <w:rPr>
        <w:rFonts w:ascii="Symbol" w:hAnsi="Symbol"/>
      </w:rPr>
    </w:lvl>
    <w:lvl w:ilvl="1" w:tplc="FCDE9536">
      <w:start w:val="1"/>
      <w:numFmt w:val="bullet"/>
      <w:lvlText w:val="o"/>
      <w:lvlJc w:val="left"/>
      <w:pPr>
        <w:tabs>
          <w:tab w:val="num" w:pos="1440"/>
        </w:tabs>
        <w:ind w:left="1440" w:hanging="360"/>
      </w:pPr>
      <w:rPr>
        <w:rFonts w:ascii="Courier New" w:hAnsi="Courier New"/>
      </w:rPr>
    </w:lvl>
    <w:lvl w:ilvl="2" w:tplc="BFB88D18">
      <w:start w:val="1"/>
      <w:numFmt w:val="bullet"/>
      <w:lvlText w:val=""/>
      <w:lvlJc w:val="left"/>
      <w:pPr>
        <w:tabs>
          <w:tab w:val="num" w:pos="2160"/>
        </w:tabs>
        <w:ind w:left="2160" w:hanging="360"/>
      </w:pPr>
      <w:rPr>
        <w:rFonts w:ascii="Wingdings" w:hAnsi="Wingdings"/>
      </w:rPr>
    </w:lvl>
    <w:lvl w:ilvl="3" w:tplc="45CE5354">
      <w:start w:val="1"/>
      <w:numFmt w:val="bullet"/>
      <w:lvlText w:val=""/>
      <w:lvlJc w:val="left"/>
      <w:pPr>
        <w:tabs>
          <w:tab w:val="num" w:pos="2880"/>
        </w:tabs>
        <w:ind w:left="2880" w:hanging="360"/>
      </w:pPr>
      <w:rPr>
        <w:rFonts w:ascii="Symbol" w:hAnsi="Symbol"/>
      </w:rPr>
    </w:lvl>
    <w:lvl w:ilvl="4" w:tplc="3098C06C">
      <w:start w:val="1"/>
      <w:numFmt w:val="bullet"/>
      <w:lvlText w:val="o"/>
      <w:lvlJc w:val="left"/>
      <w:pPr>
        <w:tabs>
          <w:tab w:val="num" w:pos="3600"/>
        </w:tabs>
        <w:ind w:left="3600" w:hanging="360"/>
      </w:pPr>
      <w:rPr>
        <w:rFonts w:ascii="Courier New" w:hAnsi="Courier New"/>
      </w:rPr>
    </w:lvl>
    <w:lvl w:ilvl="5" w:tplc="8CE4AFB4">
      <w:start w:val="1"/>
      <w:numFmt w:val="bullet"/>
      <w:lvlText w:val=""/>
      <w:lvlJc w:val="left"/>
      <w:pPr>
        <w:tabs>
          <w:tab w:val="num" w:pos="4320"/>
        </w:tabs>
        <w:ind w:left="4320" w:hanging="360"/>
      </w:pPr>
      <w:rPr>
        <w:rFonts w:ascii="Wingdings" w:hAnsi="Wingdings"/>
      </w:rPr>
    </w:lvl>
    <w:lvl w:ilvl="6" w:tplc="F930358C">
      <w:start w:val="1"/>
      <w:numFmt w:val="bullet"/>
      <w:lvlText w:val=""/>
      <w:lvlJc w:val="left"/>
      <w:pPr>
        <w:tabs>
          <w:tab w:val="num" w:pos="5040"/>
        </w:tabs>
        <w:ind w:left="5040" w:hanging="360"/>
      </w:pPr>
      <w:rPr>
        <w:rFonts w:ascii="Symbol" w:hAnsi="Symbol"/>
      </w:rPr>
    </w:lvl>
    <w:lvl w:ilvl="7" w:tplc="91FA93AE">
      <w:start w:val="1"/>
      <w:numFmt w:val="bullet"/>
      <w:lvlText w:val="o"/>
      <w:lvlJc w:val="left"/>
      <w:pPr>
        <w:tabs>
          <w:tab w:val="num" w:pos="5760"/>
        </w:tabs>
        <w:ind w:left="5760" w:hanging="360"/>
      </w:pPr>
      <w:rPr>
        <w:rFonts w:ascii="Courier New" w:hAnsi="Courier New"/>
      </w:rPr>
    </w:lvl>
    <w:lvl w:ilvl="8" w:tplc="1E60B6DC">
      <w:start w:val="1"/>
      <w:numFmt w:val="bullet"/>
      <w:lvlText w:val=""/>
      <w:lvlJc w:val="left"/>
      <w:pPr>
        <w:tabs>
          <w:tab w:val="num" w:pos="6480"/>
        </w:tabs>
        <w:ind w:left="6480" w:hanging="360"/>
      </w:pPr>
      <w:rPr>
        <w:rFonts w:ascii="Wingdings" w:hAnsi="Wingdings"/>
      </w:rPr>
    </w:lvl>
  </w:abstractNum>
  <w:abstractNum w:abstractNumId="44" w15:restartNumberingAfterBreak="0">
    <w:nsid w:val="0000002D"/>
    <w:multiLevelType w:val="hybridMultilevel"/>
    <w:tmpl w:val="0000002D"/>
    <w:lvl w:ilvl="0" w:tplc="E0F4B038">
      <w:start w:val="1"/>
      <w:numFmt w:val="bullet"/>
      <w:lvlText w:val=""/>
      <w:lvlJc w:val="left"/>
      <w:pPr>
        <w:ind w:left="720" w:hanging="360"/>
      </w:pPr>
      <w:rPr>
        <w:rFonts w:ascii="Symbol" w:hAnsi="Symbol"/>
      </w:rPr>
    </w:lvl>
    <w:lvl w:ilvl="1" w:tplc="CF687964">
      <w:start w:val="1"/>
      <w:numFmt w:val="bullet"/>
      <w:lvlText w:val="o"/>
      <w:lvlJc w:val="left"/>
      <w:pPr>
        <w:tabs>
          <w:tab w:val="num" w:pos="1440"/>
        </w:tabs>
        <w:ind w:left="1440" w:hanging="360"/>
      </w:pPr>
      <w:rPr>
        <w:rFonts w:ascii="Courier New" w:hAnsi="Courier New"/>
      </w:rPr>
    </w:lvl>
    <w:lvl w:ilvl="2" w:tplc="4D80AE10">
      <w:start w:val="1"/>
      <w:numFmt w:val="bullet"/>
      <w:lvlText w:val=""/>
      <w:lvlJc w:val="left"/>
      <w:pPr>
        <w:tabs>
          <w:tab w:val="num" w:pos="2160"/>
        </w:tabs>
        <w:ind w:left="2160" w:hanging="360"/>
      </w:pPr>
      <w:rPr>
        <w:rFonts w:ascii="Wingdings" w:hAnsi="Wingdings"/>
      </w:rPr>
    </w:lvl>
    <w:lvl w:ilvl="3" w:tplc="0D92FFB4">
      <w:start w:val="1"/>
      <w:numFmt w:val="bullet"/>
      <w:lvlText w:val=""/>
      <w:lvlJc w:val="left"/>
      <w:pPr>
        <w:tabs>
          <w:tab w:val="num" w:pos="2880"/>
        </w:tabs>
        <w:ind w:left="2880" w:hanging="360"/>
      </w:pPr>
      <w:rPr>
        <w:rFonts w:ascii="Symbol" w:hAnsi="Symbol"/>
      </w:rPr>
    </w:lvl>
    <w:lvl w:ilvl="4" w:tplc="397EF7EE">
      <w:start w:val="1"/>
      <w:numFmt w:val="bullet"/>
      <w:lvlText w:val="o"/>
      <w:lvlJc w:val="left"/>
      <w:pPr>
        <w:tabs>
          <w:tab w:val="num" w:pos="3600"/>
        </w:tabs>
        <w:ind w:left="3600" w:hanging="360"/>
      </w:pPr>
      <w:rPr>
        <w:rFonts w:ascii="Courier New" w:hAnsi="Courier New"/>
      </w:rPr>
    </w:lvl>
    <w:lvl w:ilvl="5" w:tplc="04D80B34">
      <w:start w:val="1"/>
      <w:numFmt w:val="bullet"/>
      <w:lvlText w:val=""/>
      <w:lvlJc w:val="left"/>
      <w:pPr>
        <w:tabs>
          <w:tab w:val="num" w:pos="4320"/>
        </w:tabs>
        <w:ind w:left="4320" w:hanging="360"/>
      </w:pPr>
      <w:rPr>
        <w:rFonts w:ascii="Wingdings" w:hAnsi="Wingdings"/>
      </w:rPr>
    </w:lvl>
    <w:lvl w:ilvl="6" w:tplc="1FE28F96">
      <w:start w:val="1"/>
      <w:numFmt w:val="bullet"/>
      <w:lvlText w:val=""/>
      <w:lvlJc w:val="left"/>
      <w:pPr>
        <w:tabs>
          <w:tab w:val="num" w:pos="5040"/>
        </w:tabs>
        <w:ind w:left="5040" w:hanging="360"/>
      </w:pPr>
      <w:rPr>
        <w:rFonts w:ascii="Symbol" w:hAnsi="Symbol"/>
      </w:rPr>
    </w:lvl>
    <w:lvl w:ilvl="7" w:tplc="F3DE0E04">
      <w:start w:val="1"/>
      <w:numFmt w:val="bullet"/>
      <w:lvlText w:val="o"/>
      <w:lvlJc w:val="left"/>
      <w:pPr>
        <w:tabs>
          <w:tab w:val="num" w:pos="5760"/>
        </w:tabs>
        <w:ind w:left="5760" w:hanging="360"/>
      </w:pPr>
      <w:rPr>
        <w:rFonts w:ascii="Courier New" w:hAnsi="Courier New"/>
      </w:rPr>
    </w:lvl>
    <w:lvl w:ilvl="8" w:tplc="202A5190">
      <w:start w:val="1"/>
      <w:numFmt w:val="bullet"/>
      <w:lvlText w:val=""/>
      <w:lvlJc w:val="left"/>
      <w:pPr>
        <w:tabs>
          <w:tab w:val="num" w:pos="6480"/>
        </w:tabs>
        <w:ind w:left="6480" w:hanging="360"/>
      </w:pPr>
      <w:rPr>
        <w:rFonts w:ascii="Wingdings" w:hAnsi="Wingdings"/>
      </w:rPr>
    </w:lvl>
  </w:abstractNum>
  <w:abstractNum w:abstractNumId="45" w15:restartNumberingAfterBreak="0">
    <w:nsid w:val="0000002E"/>
    <w:multiLevelType w:val="hybridMultilevel"/>
    <w:tmpl w:val="0000002E"/>
    <w:lvl w:ilvl="0" w:tplc="0520E2EE">
      <w:start w:val="1"/>
      <w:numFmt w:val="bullet"/>
      <w:lvlText w:val=""/>
      <w:lvlJc w:val="left"/>
      <w:pPr>
        <w:ind w:left="720" w:hanging="360"/>
      </w:pPr>
      <w:rPr>
        <w:rFonts w:ascii="Symbol" w:hAnsi="Symbol"/>
      </w:rPr>
    </w:lvl>
    <w:lvl w:ilvl="1" w:tplc="7B001F5A">
      <w:start w:val="1"/>
      <w:numFmt w:val="bullet"/>
      <w:lvlText w:val="o"/>
      <w:lvlJc w:val="left"/>
      <w:pPr>
        <w:tabs>
          <w:tab w:val="num" w:pos="1440"/>
        </w:tabs>
        <w:ind w:left="1440" w:hanging="360"/>
      </w:pPr>
      <w:rPr>
        <w:rFonts w:ascii="Courier New" w:hAnsi="Courier New"/>
      </w:rPr>
    </w:lvl>
    <w:lvl w:ilvl="2" w:tplc="14CC174A">
      <w:start w:val="1"/>
      <w:numFmt w:val="bullet"/>
      <w:lvlText w:val=""/>
      <w:lvlJc w:val="left"/>
      <w:pPr>
        <w:tabs>
          <w:tab w:val="num" w:pos="2160"/>
        </w:tabs>
        <w:ind w:left="2160" w:hanging="360"/>
      </w:pPr>
      <w:rPr>
        <w:rFonts w:ascii="Wingdings" w:hAnsi="Wingdings"/>
      </w:rPr>
    </w:lvl>
    <w:lvl w:ilvl="3" w:tplc="CD828E9E">
      <w:start w:val="1"/>
      <w:numFmt w:val="bullet"/>
      <w:lvlText w:val=""/>
      <w:lvlJc w:val="left"/>
      <w:pPr>
        <w:tabs>
          <w:tab w:val="num" w:pos="2880"/>
        </w:tabs>
        <w:ind w:left="2880" w:hanging="360"/>
      </w:pPr>
      <w:rPr>
        <w:rFonts w:ascii="Symbol" w:hAnsi="Symbol"/>
      </w:rPr>
    </w:lvl>
    <w:lvl w:ilvl="4" w:tplc="C83ADB1C">
      <w:start w:val="1"/>
      <w:numFmt w:val="bullet"/>
      <w:lvlText w:val="o"/>
      <w:lvlJc w:val="left"/>
      <w:pPr>
        <w:tabs>
          <w:tab w:val="num" w:pos="3600"/>
        </w:tabs>
        <w:ind w:left="3600" w:hanging="360"/>
      </w:pPr>
      <w:rPr>
        <w:rFonts w:ascii="Courier New" w:hAnsi="Courier New"/>
      </w:rPr>
    </w:lvl>
    <w:lvl w:ilvl="5" w:tplc="6492B64A">
      <w:start w:val="1"/>
      <w:numFmt w:val="bullet"/>
      <w:lvlText w:val=""/>
      <w:lvlJc w:val="left"/>
      <w:pPr>
        <w:tabs>
          <w:tab w:val="num" w:pos="4320"/>
        </w:tabs>
        <w:ind w:left="4320" w:hanging="360"/>
      </w:pPr>
      <w:rPr>
        <w:rFonts w:ascii="Wingdings" w:hAnsi="Wingdings"/>
      </w:rPr>
    </w:lvl>
    <w:lvl w:ilvl="6" w:tplc="D44CF588">
      <w:start w:val="1"/>
      <w:numFmt w:val="bullet"/>
      <w:lvlText w:val=""/>
      <w:lvlJc w:val="left"/>
      <w:pPr>
        <w:tabs>
          <w:tab w:val="num" w:pos="5040"/>
        </w:tabs>
        <w:ind w:left="5040" w:hanging="360"/>
      </w:pPr>
      <w:rPr>
        <w:rFonts w:ascii="Symbol" w:hAnsi="Symbol"/>
      </w:rPr>
    </w:lvl>
    <w:lvl w:ilvl="7" w:tplc="EC88DE4E">
      <w:start w:val="1"/>
      <w:numFmt w:val="bullet"/>
      <w:lvlText w:val="o"/>
      <w:lvlJc w:val="left"/>
      <w:pPr>
        <w:tabs>
          <w:tab w:val="num" w:pos="5760"/>
        </w:tabs>
        <w:ind w:left="5760" w:hanging="360"/>
      </w:pPr>
      <w:rPr>
        <w:rFonts w:ascii="Courier New" w:hAnsi="Courier New"/>
      </w:rPr>
    </w:lvl>
    <w:lvl w:ilvl="8" w:tplc="DBE6B302">
      <w:start w:val="1"/>
      <w:numFmt w:val="bullet"/>
      <w:lvlText w:val=""/>
      <w:lvlJc w:val="left"/>
      <w:pPr>
        <w:tabs>
          <w:tab w:val="num" w:pos="6480"/>
        </w:tabs>
        <w:ind w:left="6480" w:hanging="360"/>
      </w:pPr>
      <w:rPr>
        <w:rFonts w:ascii="Wingdings" w:hAnsi="Wingdings"/>
      </w:rPr>
    </w:lvl>
  </w:abstractNum>
  <w:abstractNum w:abstractNumId="46" w15:restartNumberingAfterBreak="0">
    <w:nsid w:val="0000002F"/>
    <w:multiLevelType w:val="hybridMultilevel"/>
    <w:tmpl w:val="0000002F"/>
    <w:lvl w:ilvl="0" w:tplc="DCD2130E">
      <w:start w:val="1"/>
      <w:numFmt w:val="bullet"/>
      <w:lvlText w:val=""/>
      <w:lvlJc w:val="left"/>
      <w:pPr>
        <w:ind w:left="720" w:hanging="360"/>
      </w:pPr>
      <w:rPr>
        <w:rFonts w:ascii="Symbol" w:hAnsi="Symbol"/>
      </w:rPr>
    </w:lvl>
    <w:lvl w:ilvl="1" w:tplc="5A18DB86">
      <w:start w:val="1"/>
      <w:numFmt w:val="bullet"/>
      <w:lvlText w:val="o"/>
      <w:lvlJc w:val="left"/>
      <w:pPr>
        <w:tabs>
          <w:tab w:val="num" w:pos="1440"/>
        </w:tabs>
        <w:ind w:left="1440" w:hanging="360"/>
      </w:pPr>
      <w:rPr>
        <w:rFonts w:ascii="Courier New" w:hAnsi="Courier New"/>
      </w:rPr>
    </w:lvl>
    <w:lvl w:ilvl="2" w:tplc="45065526">
      <w:start w:val="1"/>
      <w:numFmt w:val="bullet"/>
      <w:lvlText w:val=""/>
      <w:lvlJc w:val="left"/>
      <w:pPr>
        <w:tabs>
          <w:tab w:val="num" w:pos="2160"/>
        </w:tabs>
        <w:ind w:left="2160" w:hanging="360"/>
      </w:pPr>
      <w:rPr>
        <w:rFonts w:ascii="Wingdings" w:hAnsi="Wingdings"/>
      </w:rPr>
    </w:lvl>
    <w:lvl w:ilvl="3" w:tplc="2728851C">
      <w:start w:val="1"/>
      <w:numFmt w:val="bullet"/>
      <w:lvlText w:val=""/>
      <w:lvlJc w:val="left"/>
      <w:pPr>
        <w:tabs>
          <w:tab w:val="num" w:pos="2880"/>
        </w:tabs>
        <w:ind w:left="2880" w:hanging="360"/>
      </w:pPr>
      <w:rPr>
        <w:rFonts w:ascii="Symbol" w:hAnsi="Symbol"/>
      </w:rPr>
    </w:lvl>
    <w:lvl w:ilvl="4" w:tplc="F1D4E752">
      <w:start w:val="1"/>
      <w:numFmt w:val="bullet"/>
      <w:lvlText w:val="o"/>
      <w:lvlJc w:val="left"/>
      <w:pPr>
        <w:tabs>
          <w:tab w:val="num" w:pos="3600"/>
        </w:tabs>
        <w:ind w:left="3600" w:hanging="360"/>
      </w:pPr>
      <w:rPr>
        <w:rFonts w:ascii="Courier New" w:hAnsi="Courier New"/>
      </w:rPr>
    </w:lvl>
    <w:lvl w:ilvl="5" w:tplc="C082BAD4">
      <w:start w:val="1"/>
      <w:numFmt w:val="bullet"/>
      <w:lvlText w:val=""/>
      <w:lvlJc w:val="left"/>
      <w:pPr>
        <w:tabs>
          <w:tab w:val="num" w:pos="4320"/>
        </w:tabs>
        <w:ind w:left="4320" w:hanging="360"/>
      </w:pPr>
      <w:rPr>
        <w:rFonts w:ascii="Wingdings" w:hAnsi="Wingdings"/>
      </w:rPr>
    </w:lvl>
    <w:lvl w:ilvl="6" w:tplc="024425AE">
      <w:start w:val="1"/>
      <w:numFmt w:val="bullet"/>
      <w:lvlText w:val=""/>
      <w:lvlJc w:val="left"/>
      <w:pPr>
        <w:tabs>
          <w:tab w:val="num" w:pos="5040"/>
        </w:tabs>
        <w:ind w:left="5040" w:hanging="360"/>
      </w:pPr>
      <w:rPr>
        <w:rFonts w:ascii="Symbol" w:hAnsi="Symbol"/>
      </w:rPr>
    </w:lvl>
    <w:lvl w:ilvl="7" w:tplc="0D0AA6CA">
      <w:start w:val="1"/>
      <w:numFmt w:val="bullet"/>
      <w:lvlText w:val="o"/>
      <w:lvlJc w:val="left"/>
      <w:pPr>
        <w:tabs>
          <w:tab w:val="num" w:pos="5760"/>
        </w:tabs>
        <w:ind w:left="5760" w:hanging="360"/>
      </w:pPr>
      <w:rPr>
        <w:rFonts w:ascii="Courier New" w:hAnsi="Courier New"/>
      </w:rPr>
    </w:lvl>
    <w:lvl w:ilvl="8" w:tplc="39480D06">
      <w:start w:val="1"/>
      <w:numFmt w:val="bullet"/>
      <w:lvlText w:val=""/>
      <w:lvlJc w:val="left"/>
      <w:pPr>
        <w:tabs>
          <w:tab w:val="num" w:pos="6480"/>
        </w:tabs>
        <w:ind w:left="6480" w:hanging="360"/>
      </w:pPr>
      <w:rPr>
        <w:rFonts w:ascii="Wingdings" w:hAnsi="Wingdings"/>
      </w:rPr>
    </w:lvl>
  </w:abstractNum>
  <w:abstractNum w:abstractNumId="47" w15:restartNumberingAfterBreak="0">
    <w:nsid w:val="00000030"/>
    <w:multiLevelType w:val="hybridMultilevel"/>
    <w:tmpl w:val="00000030"/>
    <w:lvl w:ilvl="0" w:tplc="2D7066FA">
      <w:start w:val="1"/>
      <w:numFmt w:val="bullet"/>
      <w:lvlText w:val=""/>
      <w:lvlJc w:val="left"/>
      <w:pPr>
        <w:ind w:left="720" w:hanging="360"/>
      </w:pPr>
      <w:rPr>
        <w:rFonts w:ascii="Symbol" w:hAnsi="Symbol"/>
      </w:rPr>
    </w:lvl>
    <w:lvl w:ilvl="1" w:tplc="0AE0AB04">
      <w:start w:val="1"/>
      <w:numFmt w:val="bullet"/>
      <w:lvlText w:val="o"/>
      <w:lvlJc w:val="left"/>
      <w:pPr>
        <w:tabs>
          <w:tab w:val="num" w:pos="1440"/>
        </w:tabs>
        <w:ind w:left="1440" w:hanging="360"/>
      </w:pPr>
      <w:rPr>
        <w:rFonts w:ascii="Courier New" w:hAnsi="Courier New"/>
      </w:rPr>
    </w:lvl>
    <w:lvl w:ilvl="2" w:tplc="2C1CAF54">
      <w:start w:val="1"/>
      <w:numFmt w:val="bullet"/>
      <w:lvlText w:val=""/>
      <w:lvlJc w:val="left"/>
      <w:pPr>
        <w:tabs>
          <w:tab w:val="num" w:pos="2160"/>
        </w:tabs>
        <w:ind w:left="2160" w:hanging="360"/>
      </w:pPr>
      <w:rPr>
        <w:rFonts w:ascii="Wingdings" w:hAnsi="Wingdings"/>
      </w:rPr>
    </w:lvl>
    <w:lvl w:ilvl="3" w:tplc="B0BA5466">
      <w:start w:val="1"/>
      <w:numFmt w:val="bullet"/>
      <w:lvlText w:val=""/>
      <w:lvlJc w:val="left"/>
      <w:pPr>
        <w:tabs>
          <w:tab w:val="num" w:pos="2880"/>
        </w:tabs>
        <w:ind w:left="2880" w:hanging="360"/>
      </w:pPr>
      <w:rPr>
        <w:rFonts w:ascii="Symbol" w:hAnsi="Symbol"/>
      </w:rPr>
    </w:lvl>
    <w:lvl w:ilvl="4" w:tplc="2E000C44">
      <w:start w:val="1"/>
      <w:numFmt w:val="bullet"/>
      <w:lvlText w:val="o"/>
      <w:lvlJc w:val="left"/>
      <w:pPr>
        <w:tabs>
          <w:tab w:val="num" w:pos="3600"/>
        </w:tabs>
        <w:ind w:left="3600" w:hanging="360"/>
      </w:pPr>
      <w:rPr>
        <w:rFonts w:ascii="Courier New" w:hAnsi="Courier New"/>
      </w:rPr>
    </w:lvl>
    <w:lvl w:ilvl="5" w:tplc="D85AA408">
      <w:start w:val="1"/>
      <w:numFmt w:val="bullet"/>
      <w:lvlText w:val=""/>
      <w:lvlJc w:val="left"/>
      <w:pPr>
        <w:tabs>
          <w:tab w:val="num" w:pos="4320"/>
        </w:tabs>
        <w:ind w:left="4320" w:hanging="360"/>
      </w:pPr>
      <w:rPr>
        <w:rFonts w:ascii="Wingdings" w:hAnsi="Wingdings"/>
      </w:rPr>
    </w:lvl>
    <w:lvl w:ilvl="6" w:tplc="50AA01E2">
      <w:start w:val="1"/>
      <w:numFmt w:val="bullet"/>
      <w:lvlText w:val=""/>
      <w:lvlJc w:val="left"/>
      <w:pPr>
        <w:tabs>
          <w:tab w:val="num" w:pos="5040"/>
        </w:tabs>
        <w:ind w:left="5040" w:hanging="360"/>
      </w:pPr>
      <w:rPr>
        <w:rFonts w:ascii="Symbol" w:hAnsi="Symbol"/>
      </w:rPr>
    </w:lvl>
    <w:lvl w:ilvl="7" w:tplc="916695CC">
      <w:start w:val="1"/>
      <w:numFmt w:val="bullet"/>
      <w:lvlText w:val="o"/>
      <w:lvlJc w:val="left"/>
      <w:pPr>
        <w:tabs>
          <w:tab w:val="num" w:pos="5760"/>
        </w:tabs>
        <w:ind w:left="5760" w:hanging="360"/>
      </w:pPr>
      <w:rPr>
        <w:rFonts w:ascii="Courier New" w:hAnsi="Courier New"/>
      </w:rPr>
    </w:lvl>
    <w:lvl w:ilvl="8" w:tplc="555ADC00">
      <w:start w:val="1"/>
      <w:numFmt w:val="bullet"/>
      <w:lvlText w:val=""/>
      <w:lvlJc w:val="left"/>
      <w:pPr>
        <w:tabs>
          <w:tab w:val="num" w:pos="6480"/>
        </w:tabs>
        <w:ind w:left="6480" w:hanging="360"/>
      </w:pPr>
      <w:rPr>
        <w:rFonts w:ascii="Wingdings" w:hAnsi="Wingdings"/>
      </w:rPr>
    </w:lvl>
  </w:abstractNum>
  <w:abstractNum w:abstractNumId="48" w15:restartNumberingAfterBreak="0">
    <w:nsid w:val="00000031"/>
    <w:multiLevelType w:val="hybridMultilevel"/>
    <w:tmpl w:val="00000031"/>
    <w:lvl w:ilvl="0" w:tplc="88FA7E80">
      <w:start w:val="1"/>
      <w:numFmt w:val="bullet"/>
      <w:lvlText w:val=""/>
      <w:lvlJc w:val="left"/>
      <w:pPr>
        <w:ind w:left="720" w:hanging="360"/>
      </w:pPr>
      <w:rPr>
        <w:rFonts w:ascii="Symbol" w:hAnsi="Symbol"/>
      </w:rPr>
    </w:lvl>
    <w:lvl w:ilvl="1" w:tplc="7F9CE7C8">
      <w:start w:val="1"/>
      <w:numFmt w:val="bullet"/>
      <w:lvlText w:val="o"/>
      <w:lvlJc w:val="left"/>
      <w:pPr>
        <w:tabs>
          <w:tab w:val="num" w:pos="1440"/>
        </w:tabs>
        <w:ind w:left="1440" w:hanging="360"/>
      </w:pPr>
      <w:rPr>
        <w:rFonts w:ascii="Courier New" w:hAnsi="Courier New"/>
      </w:rPr>
    </w:lvl>
    <w:lvl w:ilvl="2" w:tplc="982A1044">
      <w:start w:val="1"/>
      <w:numFmt w:val="bullet"/>
      <w:lvlText w:val=""/>
      <w:lvlJc w:val="left"/>
      <w:pPr>
        <w:tabs>
          <w:tab w:val="num" w:pos="2160"/>
        </w:tabs>
        <w:ind w:left="2160" w:hanging="360"/>
      </w:pPr>
      <w:rPr>
        <w:rFonts w:ascii="Wingdings" w:hAnsi="Wingdings"/>
      </w:rPr>
    </w:lvl>
    <w:lvl w:ilvl="3" w:tplc="57B04FD2">
      <w:start w:val="1"/>
      <w:numFmt w:val="bullet"/>
      <w:lvlText w:val=""/>
      <w:lvlJc w:val="left"/>
      <w:pPr>
        <w:tabs>
          <w:tab w:val="num" w:pos="2880"/>
        </w:tabs>
        <w:ind w:left="2880" w:hanging="360"/>
      </w:pPr>
      <w:rPr>
        <w:rFonts w:ascii="Symbol" w:hAnsi="Symbol"/>
      </w:rPr>
    </w:lvl>
    <w:lvl w:ilvl="4" w:tplc="7ACA1038">
      <w:start w:val="1"/>
      <w:numFmt w:val="bullet"/>
      <w:lvlText w:val="o"/>
      <w:lvlJc w:val="left"/>
      <w:pPr>
        <w:tabs>
          <w:tab w:val="num" w:pos="3600"/>
        </w:tabs>
        <w:ind w:left="3600" w:hanging="360"/>
      </w:pPr>
      <w:rPr>
        <w:rFonts w:ascii="Courier New" w:hAnsi="Courier New"/>
      </w:rPr>
    </w:lvl>
    <w:lvl w:ilvl="5" w:tplc="A5F64386">
      <w:start w:val="1"/>
      <w:numFmt w:val="bullet"/>
      <w:lvlText w:val=""/>
      <w:lvlJc w:val="left"/>
      <w:pPr>
        <w:tabs>
          <w:tab w:val="num" w:pos="4320"/>
        </w:tabs>
        <w:ind w:left="4320" w:hanging="360"/>
      </w:pPr>
      <w:rPr>
        <w:rFonts w:ascii="Wingdings" w:hAnsi="Wingdings"/>
      </w:rPr>
    </w:lvl>
    <w:lvl w:ilvl="6" w:tplc="FCD65E6A">
      <w:start w:val="1"/>
      <w:numFmt w:val="bullet"/>
      <w:lvlText w:val=""/>
      <w:lvlJc w:val="left"/>
      <w:pPr>
        <w:tabs>
          <w:tab w:val="num" w:pos="5040"/>
        </w:tabs>
        <w:ind w:left="5040" w:hanging="360"/>
      </w:pPr>
      <w:rPr>
        <w:rFonts w:ascii="Symbol" w:hAnsi="Symbol"/>
      </w:rPr>
    </w:lvl>
    <w:lvl w:ilvl="7" w:tplc="5CEE6F3E">
      <w:start w:val="1"/>
      <w:numFmt w:val="bullet"/>
      <w:lvlText w:val="o"/>
      <w:lvlJc w:val="left"/>
      <w:pPr>
        <w:tabs>
          <w:tab w:val="num" w:pos="5760"/>
        </w:tabs>
        <w:ind w:left="5760" w:hanging="360"/>
      </w:pPr>
      <w:rPr>
        <w:rFonts w:ascii="Courier New" w:hAnsi="Courier New"/>
      </w:rPr>
    </w:lvl>
    <w:lvl w:ilvl="8" w:tplc="3320A720">
      <w:start w:val="1"/>
      <w:numFmt w:val="bullet"/>
      <w:lvlText w:val=""/>
      <w:lvlJc w:val="left"/>
      <w:pPr>
        <w:tabs>
          <w:tab w:val="num" w:pos="6480"/>
        </w:tabs>
        <w:ind w:left="6480" w:hanging="360"/>
      </w:pPr>
      <w:rPr>
        <w:rFonts w:ascii="Wingdings" w:hAnsi="Wingdings"/>
      </w:rPr>
    </w:lvl>
  </w:abstractNum>
  <w:abstractNum w:abstractNumId="49" w15:restartNumberingAfterBreak="0">
    <w:nsid w:val="00000032"/>
    <w:multiLevelType w:val="hybridMultilevel"/>
    <w:tmpl w:val="00000032"/>
    <w:lvl w:ilvl="0" w:tplc="3CAE3390">
      <w:start w:val="1"/>
      <w:numFmt w:val="bullet"/>
      <w:lvlText w:val=""/>
      <w:lvlJc w:val="left"/>
      <w:pPr>
        <w:ind w:left="720" w:hanging="360"/>
      </w:pPr>
      <w:rPr>
        <w:rFonts w:ascii="Symbol" w:hAnsi="Symbol"/>
      </w:rPr>
    </w:lvl>
    <w:lvl w:ilvl="1" w:tplc="ABB4CD48">
      <w:start w:val="1"/>
      <w:numFmt w:val="bullet"/>
      <w:lvlText w:val="o"/>
      <w:lvlJc w:val="left"/>
      <w:pPr>
        <w:tabs>
          <w:tab w:val="num" w:pos="1440"/>
        </w:tabs>
        <w:ind w:left="1440" w:hanging="360"/>
      </w:pPr>
      <w:rPr>
        <w:rFonts w:ascii="Courier New" w:hAnsi="Courier New"/>
      </w:rPr>
    </w:lvl>
    <w:lvl w:ilvl="2" w:tplc="FA58A3EC">
      <w:start w:val="1"/>
      <w:numFmt w:val="bullet"/>
      <w:lvlText w:val=""/>
      <w:lvlJc w:val="left"/>
      <w:pPr>
        <w:tabs>
          <w:tab w:val="num" w:pos="2160"/>
        </w:tabs>
        <w:ind w:left="2160" w:hanging="360"/>
      </w:pPr>
      <w:rPr>
        <w:rFonts w:ascii="Wingdings" w:hAnsi="Wingdings"/>
      </w:rPr>
    </w:lvl>
    <w:lvl w:ilvl="3" w:tplc="42F8B3F4">
      <w:start w:val="1"/>
      <w:numFmt w:val="bullet"/>
      <w:lvlText w:val=""/>
      <w:lvlJc w:val="left"/>
      <w:pPr>
        <w:tabs>
          <w:tab w:val="num" w:pos="2880"/>
        </w:tabs>
        <w:ind w:left="2880" w:hanging="360"/>
      </w:pPr>
      <w:rPr>
        <w:rFonts w:ascii="Symbol" w:hAnsi="Symbol"/>
      </w:rPr>
    </w:lvl>
    <w:lvl w:ilvl="4" w:tplc="047EC8F0">
      <w:start w:val="1"/>
      <w:numFmt w:val="bullet"/>
      <w:lvlText w:val="o"/>
      <w:lvlJc w:val="left"/>
      <w:pPr>
        <w:tabs>
          <w:tab w:val="num" w:pos="3600"/>
        </w:tabs>
        <w:ind w:left="3600" w:hanging="360"/>
      </w:pPr>
      <w:rPr>
        <w:rFonts w:ascii="Courier New" w:hAnsi="Courier New"/>
      </w:rPr>
    </w:lvl>
    <w:lvl w:ilvl="5" w:tplc="1F3EF8EC">
      <w:start w:val="1"/>
      <w:numFmt w:val="bullet"/>
      <w:lvlText w:val=""/>
      <w:lvlJc w:val="left"/>
      <w:pPr>
        <w:tabs>
          <w:tab w:val="num" w:pos="4320"/>
        </w:tabs>
        <w:ind w:left="4320" w:hanging="360"/>
      </w:pPr>
      <w:rPr>
        <w:rFonts w:ascii="Wingdings" w:hAnsi="Wingdings"/>
      </w:rPr>
    </w:lvl>
    <w:lvl w:ilvl="6" w:tplc="1D885F0A">
      <w:start w:val="1"/>
      <w:numFmt w:val="bullet"/>
      <w:lvlText w:val=""/>
      <w:lvlJc w:val="left"/>
      <w:pPr>
        <w:tabs>
          <w:tab w:val="num" w:pos="5040"/>
        </w:tabs>
        <w:ind w:left="5040" w:hanging="360"/>
      </w:pPr>
      <w:rPr>
        <w:rFonts w:ascii="Symbol" w:hAnsi="Symbol"/>
      </w:rPr>
    </w:lvl>
    <w:lvl w:ilvl="7" w:tplc="7F685AC8">
      <w:start w:val="1"/>
      <w:numFmt w:val="bullet"/>
      <w:lvlText w:val="o"/>
      <w:lvlJc w:val="left"/>
      <w:pPr>
        <w:tabs>
          <w:tab w:val="num" w:pos="5760"/>
        </w:tabs>
        <w:ind w:left="5760" w:hanging="360"/>
      </w:pPr>
      <w:rPr>
        <w:rFonts w:ascii="Courier New" w:hAnsi="Courier New"/>
      </w:rPr>
    </w:lvl>
    <w:lvl w:ilvl="8" w:tplc="16FE77E2">
      <w:start w:val="1"/>
      <w:numFmt w:val="bullet"/>
      <w:lvlText w:val=""/>
      <w:lvlJc w:val="left"/>
      <w:pPr>
        <w:tabs>
          <w:tab w:val="num" w:pos="6480"/>
        </w:tabs>
        <w:ind w:left="6480" w:hanging="360"/>
      </w:pPr>
      <w:rPr>
        <w:rFonts w:ascii="Wingdings" w:hAnsi="Wingdings"/>
      </w:rPr>
    </w:lvl>
  </w:abstractNum>
  <w:abstractNum w:abstractNumId="50" w15:restartNumberingAfterBreak="0">
    <w:nsid w:val="00000033"/>
    <w:multiLevelType w:val="hybridMultilevel"/>
    <w:tmpl w:val="00000033"/>
    <w:lvl w:ilvl="0" w:tplc="AACA96FE">
      <w:start w:val="1"/>
      <w:numFmt w:val="bullet"/>
      <w:lvlText w:val=""/>
      <w:lvlJc w:val="left"/>
      <w:pPr>
        <w:ind w:left="720" w:hanging="360"/>
      </w:pPr>
      <w:rPr>
        <w:rFonts w:ascii="Symbol" w:hAnsi="Symbol"/>
      </w:rPr>
    </w:lvl>
    <w:lvl w:ilvl="1" w:tplc="1A2A3C98">
      <w:start w:val="1"/>
      <w:numFmt w:val="bullet"/>
      <w:lvlText w:val="o"/>
      <w:lvlJc w:val="left"/>
      <w:pPr>
        <w:tabs>
          <w:tab w:val="num" w:pos="1440"/>
        </w:tabs>
        <w:ind w:left="1440" w:hanging="360"/>
      </w:pPr>
      <w:rPr>
        <w:rFonts w:ascii="Courier New" w:hAnsi="Courier New"/>
      </w:rPr>
    </w:lvl>
    <w:lvl w:ilvl="2" w:tplc="EAC05498">
      <w:start w:val="1"/>
      <w:numFmt w:val="bullet"/>
      <w:lvlText w:val=""/>
      <w:lvlJc w:val="left"/>
      <w:pPr>
        <w:tabs>
          <w:tab w:val="num" w:pos="2160"/>
        </w:tabs>
        <w:ind w:left="2160" w:hanging="360"/>
      </w:pPr>
      <w:rPr>
        <w:rFonts w:ascii="Wingdings" w:hAnsi="Wingdings"/>
      </w:rPr>
    </w:lvl>
    <w:lvl w:ilvl="3" w:tplc="A7DE9A5A">
      <w:start w:val="1"/>
      <w:numFmt w:val="bullet"/>
      <w:lvlText w:val=""/>
      <w:lvlJc w:val="left"/>
      <w:pPr>
        <w:tabs>
          <w:tab w:val="num" w:pos="2880"/>
        </w:tabs>
        <w:ind w:left="2880" w:hanging="360"/>
      </w:pPr>
      <w:rPr>
        <w:rFonts w:ascii="Symbol" w:hAnsi="Symbol"/>
      </w:rPr>
    </w:lvl>
    <w:lvl w:ilvl="4" w:tplc="EC0E63C6">
      <w:start w:val="1"/>
      <w:numFmt w:val="bullet"/>
      <w:lvlText w:val="o"/>
      <w:lvlJc w:val="left"/>
      <w:pPr>
        <w:tabs>
          <w:tab w:val="num" w:pos="3600"/>
        </w:tabs>
        <w:ind w:left="3600" w:hanging="360"/>
      </w:pPr>
      <w:rPr>
        <w:rFonts w:ascii="Courier New" w:hAnsi="Courier New"/>
      </w:rPr>
    </w:lvl>
    <w:lvl w:ilvl="5" w:tplc="04826E1E">
      <w:start w:val="1"/>
      <w:numFmt w:val="bullet"/>
      <w:lvlText w:val=""/>
      <w:lvlJc w:val="left"/>
      <w:pPr>
        <w:tabs>
          <w:tab w:val="num" w:pos="4320"/>
        </w:tabs>
        <w:ind w:left="4320" w:hanging="360"/>
      </w:pPr>
      <w:rPr>
        <w:rFonts w:ascii="Wingdings" w:hAnsi="Wingdings"/>
      </w:rPr>
    </w:lvl>
    <w:lvl w:ilvl="6" w:tplc="0F9C26A2">
      <w:start w:val="1"/>
      <w:numFmt w:val="bullet"/>
      <w:lvlText w:val=""/>
      <w:lvlJc w:val="left"/>
      <w:pPr>
        <w:tabs>
          <w:tab w:val="num" w:pos="5040"/>
        </w:tabs>
        <w:ind w:left="5040" w:hanging="360"/>
      </w:pPr>
      <w:rPr>
        <w:rFonts w:ascii="Symbol" w:hAnsi="Symbol"/>
      </w:rPr>
    </w:lvl>
    <w:lvl w:ilvl="7" w:tplc="92BEEC9C">
      <w:start w:val="1"/>
      <w:numFmt w:val="bullet"/>
      <w:lvlText w:val="o"/>
      <w:lvlJc w:val="left"/>
      <w:pPr>
        <w:tabs>
          <w:tab w:val="num" w:pos="5760"/>
        </w:tabs>
        <w:ind w:left="5760" w:hanging="360"/>
      </w:pPr>
      <w:rPr>
        <w:rFonts w:ascii="Courier New" w:hAnsi="Courier New"/>
      </w:rPr>
    </w:lvl>
    <w:lvl w:ilvl="8" w:tplc="BED6A3F8">
      <w:start w:val="1"/>
      <w:numFmt w:val="bullet"/>
      <w:lvlText w:val=""/>
      <w:lvlJc w:val="left"/>
      <w:pPr>
        <w:tabs>
          <w:tab w:val="num" w:pos="6480"/>
        </w:tabs>
        <w:ind w:left="6480" w:hanging="360"/>
      </w:pPr>
      <w:rPr>
        <w:rFonts w:ascii="Wingdings" w:hAnsi="Wingdings"/>
      </w:rPr>
    </w:lvl>
  </w:abstractNum>
  <w:abstractNum w:abstractNumId="51" w15:restartNumberingAfterBreak="0">
    <w:nsid w:val="00000034"/>
    <w:multiLevelType w:val="hybridMultilevel"/>
    <w:tmpl w:val="00000034"/>
    <w:lvl w:ilvl="0" w:tplc="FDC2AF1C">
      <w:start w:val="1"/>
      <w:numFmt w:val="bullet"/>
      <w:lvlText w:val=""/>
      <w:lvlJc w:val="left"/>
      <w:pPr>
        <w:ind w:left="720" w:hanging="360"/>
      </w:pPr>
      <w:rPr>
        <w:rFonts w:ascii="Symbol" w:hAnsi="Symbol"/>
      </w:rPr>
    </w:lvl>
    <w:lvl w:ilvl="1" w:tplc="68BA32B0">
      <w:start w:val="1"/>
      <w:numFmt w:val="bullet"/>
      <w:lvlText w:val="o"/>
      <w:lvlJc w:val="left"/>
      <w:pPr>
        <w:tabs>
          <w:tab w:val="num" w:pos="1440"/>
        </w:tabs>
        <w:ind w:left="1440" w:hanging="360"/>
      </w:pPr>
      <w:rPr>
        <w:rFonts w:ascii="Courier New" w:hAnsi="Courier New"/>
      </w:rPr>
    </w:lvl>
    <w:lvl w:ilvl="2" w:tplc="D3AC04A4">
      <w:start w:val="1"/>
      <w:numFmt w:val="bullet"/>
      <w:lvlText w:val=""/>
      <w:lvlJc w:val="left"/>
      <w:pPr>
        <w:tabs>
          <w:tab w:val="num" w:pos="2160"/>
        </w:tabs>
        <w:ind w:left="2160" w:hanging="360"/>
      </w:pPr>
      <w:rPr>
        <w:rFonts w:ascii="Wingdings" w:hAnsi="Wingdings"/>
      </w:rPr>
    </w:lvl>
    <w:lvl w:ilvl="3" w:tplc="644AE09C">
      <w:start w:val="1"/>
      <w:numFmt w:val="bullet"/>
      <w:lvlText w:val=""/>
      <w:lvlJc w:val="left"/>
      <w:pPr>
        <w:tabs>
          <w:tab w:val="num" w:pos="2880"/>
        </w:tabs>
        <w:ind w:left="2880" w:hanging="360"/>
      </w:pPr>
      <w:rPr>
        <w:rFonts w:ascii="Symbol" w:hAnsi="Symbol"/>
      </w:rPr>
    </w:lvl>
    <w:lvl w:ilvl="4" w:tplc="6EA675E6">
      <w:start w:val="1"/>
      <w:numFmt w:val="bullet"/>
      <w:lvlText w:val="o"/>
      <w:lvlJc w:val="left"/>
      <w:pPr>
        <w:tabs>
          <w:tab w:val="num" w:pos="3600"/>
        </w:tabs>
        <w:ind w:left="3600" w:hanging="360"/>
      </w:pPr>
      <w:rPr>
        <w:rFonts w:ascii="Courier New" w:hAnsi="Courier New"/>
      </w:rPr>
    </w:lvl>
    <w:lvl w:ilvl="5" w:tplc="8A24187A">
      <w:start w:val="1"/>
      <w:numFmt w:val="bullet"/>
      <w:lvlText w:val=""/>
      <w:lvlJc w:val="left"/>
      <w:pPr>
        <w:tabs>
          <w:tab w:val="num" w:pos="4320"/>
        </w:tabs>
        <w:ind w:left="4320" w:hanging="360"/>
      </w:pPr>
      <w:rPr>
        <w:rFonts w:ascii="Wingdings" w:hAnsi="Wingdings"/>
      </w:rPr>
    </w:lvl>
    <w:lvl w:ilvl="6" w:tplc="5EFEC9E0">
      <w:start w:val="1"/>
      <w:numFmt w:val="bullet"/>
      <w:lvlText w:val=""/>
      <w:lvlJc w:val="left"/>
      <w:pPr>
        <w:tabs>
          <w:tab w:val="num" w:pos="5040"/>
        </w:tabs>
        <w:ind w:left="5040" w:hanging="360"/>
      </w:pPr>
      <w:rPr>
        <w:rFonts w:ascii="Symbol" w:hAnsi="Symbol"/>
      </w:rPr>
    </w:lvl>
    <w:lvl w:ilvl="7" w:tplc="42AE690A">
      <w:start w:val="1"/>
      <w:numFmt w:val="bullet"/>
      <w:lvlText w:val="o"/>
      <w:lvlJc w:val="left"/>
      <w:pPr>
        <w:tabs>
          <w:tab w:val="num" w:pos="5760"/>
        </w:tabs>
        <w:ind w:left="5760" w:hanging="360"/>
      </w:pPr>
      <w:rPr>
        <w:rFonts w:ascii="Courier New" w:hAnsi="Courier New"/>
      </w:rPr>
    </w:lvl>
    <w:lvl w:ilvl="8" w:tplc="40C4FA98">
      <w:start w:val="1"/>
      <w:numFmt w:val="bullet"/>
      <w:lvlText w:val=""/>
      <w:lvlJc w:val="left"/>
      <w:pPr>
        <w:tabs>
          <w:tab w:val="num" w:pos="6480"/>
        </w:tabs>
        <w:ind w:left="6480" w:hanging="360"/>
      </w:pPr>
      <w:rPr>
        <w:rFonts w:ascii="Wingdings" w:hAnsi="Wingdings"/>
      </w:rPr>
    </w:lvl>
  </w:abstractNum>
  <w:abstractNum w:abstractNumId="52" w15:restartNumberingAfterBreak="0">
    <w:nsid w:val="00000035"/>
    <w:multiLevelType w:val="hybridMultilevel"/>
    <w:tmpl w:val="00000035"/>
    <w:lvl w:ilvl="0" w:tplc="45A4021E">
      <w:start w:val="1"/>
      <w:numFmt w:val="bullet"/>
      <w:lvlText w:val=""/>
      <w:lvlJc w:val="left"/>
      <w:pPr>
        <w:ind w:left="720" w:hanging="360"/>
      </w:pPr>
      <w:rPr>
        <w:rFonts w:ascii="Symbol" w:hAnsi="Symbol"/>
      </w:rPr>
    </w:lvl>
    <w:lvl w:ilvl="1" w:tplc="81BEFE90">
      <w:start w:val="1"/>
      <w:numFmt w:val="bullet"/>
      <w:lvlText w:val="o"/>
      <w:lvlJc w:val="left"/>
      <w:pPr>
        <w:tabs>
          <w:tab w:val="num" w:pos="1440"/>
        </w:tabs>
        <w:ind w:left="1440" w:hanging="360"/>
      </w:pPr>
      <w:rPr>
        <w:rFonts w:ascii="Courier New" w:hAnsi="Courier New"/>
      </w:rPr>
    </w:lvl>
    <w:lvl w:ilvl="2" w:tplc="8D20A21E">
      <w:start w:val="1"/>
      <w:numFmt w:val="bullet"/>
      <w:lvlText w:val=""/>
      <w:lvlJc w:val="left"/>
      <w:pPr>
        <w:tabs>
          <w:tab w:val="num" w:pos="2160"/>
        </w:tabs>
        <w:ind w:left="2160" w:hanging="360"/>
      </w:pPr>
      <w:rPr>
        <w:rFonts w:ascii="Wingdings" w:hAnsi="Wingdings"/>
      </w:rPr>
    </w:lvl>
    <w:lvl w:ilvl="3" w:tplc="E34A089E">
      <w:start w:val="1"/>
      <w:numFmt w:val="bullet"/>
      <w:lvlText w:val=""/>
      <w:lvlJc w:val="left"/>
      <w:pPr>
        <w:tabs>
          <w:tab w:val="num" w:pos="2880"/>
        </w:tabs>
        <w:ind w:left="2880" w:hanging="360"/>
      </w:pPr>
      <w:rPr>
        <w:rFonts w:ascii="Symbol" w:hAnsi="Symbol"/>
      </w:rPr>
    </w:lvl>
    <w:lvl w:ilvl="4" w:tplc="12E095A6">
      <w:start w:val="1"/>
      <w:numFmt w:val="bullet"/>
      <w:lvlText w:val="o"/>
      <w:lvlJc w:val="left"/>
      <w:pPr>
        <w:tabs>
          <w:tab w:val="num" w:pos="3600"/>
        </w:tabs>
        <w:ind w:left="3600" w:hanging="360"/>
      </w:pPr>
      <w:rPr>
        <w:rFonts w:ascii="Courier New" w:hAnsi="Courier New"/>
      </w:rPr>
    </w:lvl>
    <w:lvl w:ilvl="5" w:tplc="6832E438">
      <w:start w:val="1"/>
      <w:numFmt w:val="bullet"/>
      <w:lvlText w:val=""/>
      <w:lvlJc w:val="left"/>
      <w:pPr>
        <w:tabs>
          <w:tab w:val="num" w:pos="4320"/>
        </w:tabs>
        <w:ind w:left="4320" w:hanging="360"/>
      </w:pPr>
      <w:rPr>
        <w:rFonts w:ascii="Wingdings" w:hAnsi="Wingdings"/>
      </w:rPr>
    </w:lvl>
    <w:lvl w:ilvl="6" w:tplc="DC6A84BE">
      <w:start w:val="1"/>
      <w:numFmt w:val="bullet"/>
      <w:lvlText w:val=""/>
      <w:lvlJc w:val="left"/>
      <w:pPr>
        <w:tabs>
          <w:tab w:val="num" w:pos="5040"/>
        </w:tabs>
        <w:ind w:left="5040" w:hanging="360"/>
      </w:pPr>
      <w:rPr>
        <w:rFonts w:ascii="Symbol" w:hAnsi="Symbol"/>
      </w:rPr>
    </w:lvl>
    <w:lvl w:ilvl="7" w:tplc="0C4631F2">
      <w:start w:val="1"/>
      <w:numFmt w:val="bullet"/>
      <w:lvlText w:val="o"/>
      <w:lvlJc w:val="left"/>
      <w:pPr>
        <w:tabs>
          <w:tab w:val="num" w:pos="5760"/>
        </w:tabs>
        <w:ind w:left="5760" w:hanging="360"/>
      </w:pPr>
      <w:rPr>
        <w:rFonts w:ascii="Courier New" w:hAnsi="Courier New"/>
      </w:rPr>
    </w:lvl>
    <w:lvl w:ilvl="8" w:tplc="670E1AAC">
      <w:start w:val="1"/>
      <w:numFmt w:val="bullet"/>
      <w:lvlText w:val=""/>
      <w:lvlJc w:val="left"/>
      <w:pPr>
        <w:tabs>
          <w:tab w:val="num" w:pos="6480"/>
        </w:tabs>
        <w:ind w:left="6480" w:hanging="360"/>
      </w:pPr>
      <w:rPr>
        <w:rFonts w:ascii="Wingdings" w:hAnsi="Wingdings"/>
      </w:rPr>
    </w:lvl>
  </w:abstractNum>
  <w:abstractNum w:abstractNumId="53" w15:restartNumberingAfterBreak="0">
    <w:nsid w:val="00000036"/>
    <w:multiLevelType w:val="hybridMultilevel"/>
    <w:tmpl w:val="00000036"/>
    <w:lvl w:ilvl="0" w:tplc="1F80DC8E">
      <w:start w:val="1"/>
      <w:numFmt w:val="bullet"/>
      <w:lvlText w:val=""/>
      <w:lvlJc w:val="left"/>
      <w:pPr>
        <w:ind w:left="720" w:hanging="360"/>
      </w:pPr>
      <w:rPr>
        <w:rFonts w:ascii="Symbol" w:hAnsi="Symbol"/>
      </w:rPr>
    </w:lvl>
    <w:lvl w:ilvl="1" w:tplc="C10C7D8A">
      <w:start w:val="1"/>
      <w:numFmt w:val="bullet"/>
      <w:lvlText w:val="o"/>
      <w:lvlJc w:val="left"/>
      <w:pPr>
        <w:tabs>
          <w:tab w:val="num" w:pos="1440"/>
        </w:tabs>
        <w:ind w:left="1440" w:hanging="360"/>
      </w:pPr>
      <w:rPr>
        <w:rFonts w:ascii="Courier New" w:hAnsi="Courier New"/>
      </w:rPr>
    </w:lvl>
    <w:lvl w:ilvl="2" w:tplc="939891EC">
      <w:start w:val="1"/>
      <w:numFmt w:val="bullet"/>
      <w:lvlText w:val=""/>
      <w:lvlJc w:val="left"/>
      <w:pPr>
        <w:tabs>
          <w:tab w:val="num" w:pos="2160"/>
        </w:tabs>
        <w:ind w:left="2160" w:hanging="360"/>
      </w:pPr>
      <w:rPr>
        <w:rFonts w:ascii="Wingdings" w:hAnsi="Wingdings"/>
      </w:rPr>
    </w:lvl>
    <w:lvl w:ilvl="3" w:tplc="85BC0DCA">
      <w:start w:val="1"/>
      <w:numFmt w:val="bullet"/>
      <w:lvlText w:val=""/>
      <w:lvlJc w:val="left"/>
      <w:pPr>
        <w:tabs>
          <w:tab w:val="num" w:pos="2880"/>
        </w:tabs>
        <w:ind w:left="2880" w:hanging="360"/>
      </w:pPr>
      <w:rPr>
        <w:rFonts w:ascii="Symbol" w:hAnsi="Symbol"/>
      </w:rPr>
    </w:lvl>
    <w:lvl w:ilvl="4" w:tplc="534E3F96">
      <w:start w:val="1"/>
      <w:numFmt w:val="bullet"/>
      <w:lvlText w:val="o"/>
      <w:lvlJc w:val="left"/>
      <w:pPr>
        <w:tabs>
          <w:tab w:val="num" w:pos="3600"/>
        </w:tabs>
        <w:ind w:left="3600" w:hanging="360"/>
      </w:pPr>
      <w:rPr>
        <w:rFonts w:ascii="Courier New" w:hAnsi="Courier New"/>
      </w:rPr>
    </w:lvl>
    <w:lvl w:ilvl="5" w:tplc="BE68570A">
      <w:start w:val="1"/>
      <w:numFmt w:val="bullet"/>
      <w:lvlText w:val=""/>
      <w:lvlJc w:val="left"/>
      <w:pPr>
        <w:tabs>
          <w:tab w:val="num" w:pos="4320"/>
        </w:tabs>
        <w:ind w:left="4320" w:hanging="360"/>
      </w:pPr>
      <w:rPr>
        <w:rFonts w:ascii="Wingdings" w:hAnsi="Wingdings"/>
      </w:rPr>
    </w:lvl>
    <w:lvl w:ilvl="6" w:tplc="A05EB5AE">
      <w:start w:val="1"/>
      <w:numFmt w:val="bullet"/>
      <w:lvlText w:val=""/>
      <w:lvlJc w:val="left"/>
      <w:pPr>
        <w:tabs>
          <w:tab w:val="num" w:pos="5040"/>
        </w:tabs>
        <w:ind w:left="5040" w:hanging="360"/>
      </w:pPr>
      <w:rPr>
        <w:rFonts w:ascii="Symbol" w:hAnsi="Symbol"/>
      </w:rPr>
    </w:lvl>
    <w:lvl w:ilvl="7" w:tplc="7E96CC4C">
      <w:start w:val="1"/>
      <w:numFmt w:val="bullet"/>
      <w:lvlText w:val="o"/>
      <w:lvlJc w:val="left"/>
      <w:pPr>
        <w:tabs>
          <w:tab w:val="num" w:pos="5760"/>
        </w:tabs>
        <w:ind w:left="5760" w:hanging="360"/>
      </w:pPr>
      <w:rPr>
        <w:rFonts w:ascii="Courier New" w:hAnsi="Courier New"/>
      </w:rPr>
    </w:lvl>
    <w:lvl w:ilvl="8" w:tplc="07EC261C">
      <w:start w:val="1"/>
      <w:numFmt w:val="bullet"/>
      <w:lvlText w:val=""/>
      <w:lvlJc w:val="left"/>
      <w:pPr>
        <w:tabs>
          <w:tab w:val="num" w:pos="6480"/>
        </w:tabs>
        <w:ind w:left="6480" w:hanging="360"/>
      </w:pPr>
      <w:rPr>
        <w:rFonts w:ascii="Wingdings" w:hAnsi="Wingdings"/>
      </w:rPr>
    </w:lvl>
  </w:abstractNum>
  <w:abstractNum w:abstractNumId="54" w15:restartNumberingAfterBreak="0">
    <w:nsid w:val="00000037"/>
    <w:multiLevelType w:val="hybridMultilevel"/>
    <w:tmpl w:val="00000037"/>
    <w:lvl w:ilvl="0" w:tplc="902A126E">
      <w:start w:val="1"/>
      <w:numFmt w:val="bullet"/>
      <w:lvlText w:val=""/>
      <w:lvlJc w:val="left"/>
      <w:pPr>
        <w:ind w:left="720" w:hanging="360"/>
      </w:pPr>
      <w:rPr>
        <w:rFonts w:ascii="Symbol" w:hAnsi="Symbol"/>
      </w:rPr>
    </w:lvl>
    <w:lvl w:ilvl="1" w:tplc="7EDAE44E">
      <w:start w:val="1"/>
      <w:numFmt w:val="bullet"/>
      <w:lvlText w:val="o"/>
      <w:lvlJc w:val="left"/>
      <w:pPr>
        <w:tabs>
          <w:tab w:val="num" w:pos="1440"/>
        </w:tabs>
        <w:ind w:left="1440" w:hanging="360"/>
      </w:pPr>
      <w:rPr>
        <w:rFonts w:ascii="Courier New" w:hAnsi="Courier New"/>
      </w:rPr>
    </w:lvl>
    <w:lvl w:ilvl="2" w:tplc="46F0BA56">
      <w:start w:val="1"/>
      <w:numFmt w:val="bullet"/>
      <w:lvlText w:val=""/>
      <w:lvlJc w:val="left"/>
      <w:pPr>
        <w:tabs>
          <w:tab w:val="num" w:pos="2160"/>
        </w:tabs>
        <w:ind w:left="2160" w:hanging="360"/>
      </w:pPr>
      <w:rPr>
        <w:rFonts w:ascii="Wingdings" w:hAnsi="Wingdings"/>
      </w:rPr>
    </w:lvl>
    <w:lvl w:ilvl="3" w:tplc="1D9EB45C">
      <w:start w:val="1"/>
      <w:numFmt w:val="bullet"/>
      <w:lvlText w:val=""/>
      <w:lvlJc w:val="left"/>
      <w:pPr>
        <w:tabs>
          <w:tab w:val="num" w:pos="2880"/>
        </w:tabs>
        <w:ind w:left="2880" w:hanging="360"/>
      </w:pPr>
      <w:rPr>
        <w:rFonts w:ascii="Symbol" w:hAnsi="Symbol"/>
      </w:rPr>
    </w:lvl>
    <w:lvl w:ilvl="4" w:tplc="D5A817C8">
      <w:start w:val="1"/>
      <w:numFmt w:val="bullet"/>
      <w:lvlText w:val="o"/>
      <w:lvlJc w:val="left"/>
      <w:pPr>
        <w:tabs>
          <w:tab w:val="num" w:pos="3600"/>
        </w:tabs>
        <w:ind w:left="3600" w:hanging="360"/>
      </w:pPr>
      <w:rPr>
        <w:rFonts w:ascii="Courier New" w:hAnsi="Courier New"/>
      </w:rPr>
    </w:lvl>
    <w:lvl w:ilvl="5" w:tplc="D9948C26">
      <w:start w:val="1"/>
      <w:numFmt w:val="bullet"/>
      <w:lvlText w:val=""/>
      <w:lvlJc w:val="left"/>
      <w:pPr>
        <w:tabs>
          <w:tab w:val="num" w:pos="4320"/>
        </w:tabs>
        <w:ind w:left="4320" w:hanging="360"/>
      </w:pPr>
      <w:rPr>
        <w:rFonts w:ascii="Wingdings" w:hAnsi="Wingdings"/>
      </w:rPr>
    </w:lvl>
    <w:lvl w:ilvl="6" w:tplc="236EB428">
      <w:start w:val="1"/>
      <w:numFmt w:val="bullet"/>
      <w:lvlText w:val=""/>
      <w:lvlJc w:val="left"/>
      <w:pPr>
        <w:tabs>
          <w:tab w:val="num" w:pos="5040"/>
        </w:tabs>
        <w:ind w:left="5040" w:hanging="360"/>
      </w:pPr>
      <w:rPr>
        <w:rFonts w:ascii="Symbol" w:hAnsi="Symbol"/>
      </w:rPr>
    </w:lvl>
    <w:lvl w:ilvl="7" w:tplc="DFE26CF8">
      <w:start w:val="1"/>
      <w:numFmt w:val="bullet"/>
      <w:lvlText w:val="o"/>
      <w:lvlJc w:val="left"/>
      <w:pPr>
        <w:tabs>
          <w:tab w:val="num" w:pos="5760"/>
        </w:tabs>
        <w:ind w:left="5760" w:hanging="360"/>
      </w:pPr>
      <w:rPr>
        <w:rFonts w:ascii="Courier New" w:hAnsi="Courier New"/>
      </w:rPr>
    </w:lvl>
    <w:lvl w:ilvl="8" w:tplc="F10C1D92">
      <w:start w:val="1"/>
      <w:numFmt w:val="bullet"/>
      <w:lvlText w:val=""/>
      <w:lvlJc w:val="left"/>
      <w:pPr>
        <w:tabs>
          <w:tab w:val="num" w:pos="6480"/>
        </w:tabs>
        <w:ind w:left="6480" w:hanging="360"/>
      </w:pPr>
      <w:rPr>
        <w:rFonts w:ascii="Wingdings" w:hAnsi="Wingdings"/>
      </w:rPr>
    </w:lvl>
  </w:abstractNum>
  <w:abstractNum w:abstractNumId="55" w15:restartNumberingAfterBreak="0">
    <w:nsid w:val="00000038"/>
    <w:multiLevelType w:val="hybridMultilevel"/>
    <w:tmpl w:val="00000038"/>
    <w:lvl w:ilvl="0" w:tplc="94BC9774">
      <w:start w:val="1"/>
      <w:numFmt w:val="bullet"/>
      <w:lvlText w:val=""/>
      <w:lvlJc w:val="left"/>
      <w:pPr>
        <w:ind w:left="720" w:hanging="360"/>
      </w:pPr>
      <w:rPr>
        <w:rFonts w:ascii="Symbol" w:hAnsi="Symbol"/>
      </w:rPr>
    </w:lvl>
    <w:lvl w:ilvl="1" w:tplc="CF42D65E">
      <w:start w:val="1"/>
      <w:numFmt w:val="bullet"/>
      <w:lvlText w:val="o"/>
      <w:lvlJc w:val="left"/>
      <w:pPr>
        <w:tabs>
          <w:tab w:val="num" w:pos="1440"/>
        </w:tabs>
        <w:ind w:left="1440" w:hanging="360"/>
      </w:pPr>
      <w:rPr>
        <w:rFonts w:ascii="Courier New" w:hAnsi="Courier New"/>
      </w:rPr>
    </w:lvl>
    <w:lvl w:ilvl="2" w:tplc="57165DD0">
      <w:start w:val="1"/>
      <w:numFmt w:val="bullet"/>
      <w:lvlText w:val=""/>
      <w:lvlJc w:val="left"/>
      <w:pPr>
        <w:tabs>
          <w:tab w:val="num" w:pos="2160"/>
        </w:tabs>
        <w:ind w:left="2160" w:hanging="360"/>
      </w:pPr>
      <w:rPr>
        <w:rFonts w:ascii="Wingdings" w:hAnsi="Wingdings"/>
      </w:rPr>
    </w:lvl>
    <w:lvl w:ilvl="3" w:tplc="76DC6C30">
      <w:start w:val="1"/>
      <w:numFmt w:val="bullet"/>
      <w:lvlText w:val=""/>
      <w:lvlJc w:val="left"/>
      <w:pPr>
        <w:tabs>
          <w:tab w:val="num" w:pos="2880"/>
        </w:tabs>
        <w:ind w:left="2880" w:hanging="360"/>
      </w:pPr>
      <w:rPr>
        <w:rFonts w:ascii="Symbol" w:hAnsi="Symbol"/>
      </w:rPr>
    </w:lvl>
    <w:lvl w:ilvl="4" w:tplc="EBD25712">
      <w:start w:val="1"/>
      <w:numFmt w:val="bullet"/>
      <w:lvlText w:val="o"/>
      <w:lvlJc w:val="left"/>
      <w:pPr>
        <w:tabs>
          <w:tab w:val="num" w:pos="3600"/>
        </w:tabs>
        <w:ind w:left="3600" w:hanging="360"/>
      </w:pPr>
      <w:rPr>
        <w:rFonts w:ascii="Courier New" w:hAnsi="Courier New"/>
      </w:rPr>
    </w:lvl>
    <w:lvl w:ilvl="5" w:tplc="CA58211E">
      <w:start w:val="1"/>
      <w:numFmt w:val="bullet"/>
      <w:lvlText w:val=""/>
      <w:lvlJc w:val="left"/>
      <w:pPr>
        <w:tabs>
          <w:tab w:val="num" w:pos="4320"/>
        </w:tabs>
        <w:ind w:left="4320" w:hanging="360"/>
      </w:pPr>
      <w:rPr>
        <w:rFonts w:ascii="Wingdings" w:hAnsi="Wingdings"/>
      </w:rPr>
    </w:lvl>
    <w:lvl w:ilvl="6" w:tplc="F35CAFD8">
      <w:start w:val="1"/>
      <w:numFmt w:val="bullet"/>
      <w:lvlText w:val=""/>
      <w:lvlJc w:val="left"/>
      <w:pPr>
        <w:tabs>
          <w:tab w:val="num" w:pos="5040"/>
        </w:tabs>
        <w:ind w:left="5040" w:hanging="360"/>
      </w:pPr>
      <w:rPr>
        <w:rFonts w:ascii="Symbol" w:hAnsi="Symbol"/>
      </w:rPr>
    </w:lvl>
    <w:lvl w:ilvl="7" w:tplc="663A3CF0">
      <w:start w:val="1"/>
      <w:numFmt w:val="bullet"/>
      <w:lvlText w:val="o"/>
      <w:lvlJc w:val="left"/>
      <w:pPr>
        <w:tabs>
          <w:tab w:val="num" w:pos="5760"/>
        </w:tabs>
        <w:ind w:left="5760" w:hanging="360"/>
      </w:pPr>
      <w:rPr>
        <w:rFonts w:ascii="Courier New" w:hAnsi="Courier New"/>
      </w:rPr>
    </w:lvl>
    <w:lvl w:ilvl="8" w:tplc="20E082A8">
      <w:start w:val="1"/>
      <w:numFmt w:val="bullet"/>
      <w:lvlText w:val=""/>
      <w:lvlJc w:val="left"/>
      <w:pPr>
        <w:tabs>
          <w:tab w:val="num" w:pos="6480"/>
        </w:tabs>
        <w:ind w:left="6480" w:hanging="360"/>
      </w:pPr>
      <w:rPr>
        <w:rFonts w:ascii="Wingdings" w:hAnsi="Wingdings"/>
      </w:rPr>
    </w:lvl>
  </w:abstractNum>
  <w:abstractNum w:abstractNumId="56" w15:restartNumberingAfterBreak="0">
    <w:nsid w:val="00000039"/>
    <w:multiLevelType w:val="hybridMultilevel"/>
    <w:tmpl w:val="00000039"/>
    <w:lvl w:ilvl="0" w:tplc="BF387B42">
      <w:start w:val="1"/>
      <w:numFmt w:val="bullet"/>
      <w:lvlText w:val=""/>
      <w:lvlJc w:val="left"/>
      <w:pPr>
        <w:ind w:left="720" w:hanging="360"/>
      </w:pPr>
      <w:rPr>
        <w:rFonts w:ascii="Symbol" w:hAnsi="Symbol"/>
      </w:rPr>
    </w:lvl>
    <w:lvl w:ilvl="1" w:tplc="154ED1CE">
      <w:start w:val="1"/>
      <w:numFmt w:val="bullet"/>
      <w:lvlText w:val="o"/>
      <w:lvlJc w:val="left"/>
      <w:pPr>
        <w:tabs>
          <w:tab w:val="num" w:pos="1440"/>
        </w:tabs>
        <w:ind w:left="1440" w:hanging="360"/>
      </w:pPr>
      <w:rPr>
        <w:rFonts w:ascii="Courier New" w:hAnsi="Courier New"/>
      </w:rPr>
    </w:lvl>
    <w:lvl w:ilvl="2" w:tplc="77346078">
      <w:start w:val="1"/>
      <w:numFmt w:val="bullet"/>
      <w:lvlText w:val=""/>
      <w:lvlJc w:val="left"/>
      <w:pPr>
        <w:tabs>
          <w:tab w:val="num" w:pos="2160"/>
        </w:tabs>
        <w:ind w:left="2160" w:hanging="360"/>
      </w:pPr>
      <w:rPr>
        <w:rFonts w:ascii="Wingdings" w:hAnsi="Wingdings"/>
      </w:rPr>
    </w:lvl>
    <w:lvl w:ilvl="3" w:tplc="3654C046">
      <w:start w:val="1"/>
      <w:numFmt w:val="bullet"/>
      <w:lvlText w:val=""/>
      <w:lvlJc w:val="left"/>
      <w:pPr>
        <w:tabs>
          <w:tab w:val="num" w:pos="2880"/>
        </w:tabs>
        <w:ind w:left="2880" w:hanging="360"/>
      </w:pPr>
      <w:rPr>
        <w:rFonts w:ascii="Symbol" w:hAnsi="Symbol"/>
      </w:rPr>
    </w:lvl>
    <w:lvl w:ilvl="4" w:tplc="C95C80C0">
      <w:start w:val="1"/>
      <w:numFmt w:val="bullet"/>
      <w:lvlText w:val="o"/>
      <w:lvlJc w:val="left"/>
      <w:pPr>
        <w:tabs>
          <w:tab w:val="num" w:pos="3600"/>
        </w:tabs>
        <w:ind w:left="3600" w:hanging="360"/>
      </w:pPr>
      <w:rPr>
        <w:rFonts w:ascii="Courier New" w:hAnsi="Courier New"/>
      </w:rPr>
    </w:lvl>
    <w:lvl w:ilvl="5" w:tplc="E7EAAF2E">
      <w:start w:val="1"/>
      <w:numFmt w:val="bullet"/>
      <w:lvlText w:val=""/>
      <w:lvlJc w:val="left"/>
      <w:pPr>
        <w:tabs>
          <w:tab w:val="num" w:pos="4320"/>
        </w:tabs>
        <w:ind w:left="4320" w:hanging="360"/>
      </w:pPr>
      <w:rPr>
        <w:rFonts w:ascii="Wingdings" w:hAnsi="Wingdings"/>
      </w:rPr>
    </w:lvl>
    <w:lvl w:ilvl="6" w:tplc="F73A28A0">
      <w:start w:val="1"/>
      <w:numFmt w:val="bullet"/>
      <w:lvlText w:val=""/>
      <w:lvlJc w:val="left"/>
      <w:pPr>
        <w:tabs>
          <w:tab w:val="num" w:pos="5040"/>
        </w:tabs>
        <w:ind w:left="5040" w:hanging="360"/>
      </w:pPr>
      <w:rPr>
        <w:rFonts w:ascii="Symbol" w:hAnsi="Symbol"/>
      </w:rPr>
    </w:lvl>
    <w:lvl w:ilvl="7" w:tplc="C484983C">
      <w:start w:val="1"/>
      <w:numFmt w:val="bullet"/>
      <w:lvlText w:val="o"/>
      <w:lvlJc w:val="left"/>
      <w:pPr>
        <w:tabs>
          <w:tab w:val="num" w:pos="5760"/>
        </w:tabs>
        <w:ind w:left="5760" w:hanging="360"/>
      </w:pPr>
      <w:rPr>
        <w:rFonts w:ascii="Courier New" w:hAnsi="Courier New"/>
      </w:rPr>
    </w:lvl>
    <w:lvl w:ilvl="8" w:tplc="AB14A2E8">
      <w:start w:val="1"/>
      <w:numFmt w:val="bullet"/>
      <w:lvlText w:val=""/>
      <w:lvlJc w:val="left"/>
      <w:pPr>
        <w:tabs>
          <w:tab w:val="num" w:pos="6480"/>
        </w:tabs>
        <w:ind w:left="6480" w:hanging="360"/>
      </w:pPr>
      <w:rPr>
        <w:rFonts w:ascii="Wingdings" w:hAnsi="Wingdings"/>
      </w:rPr>
    </w:lvl>
  </w:abstractNum>
  <w:abstractNum w:abstractNumId="57" w15:restartNumberingAfterBreak="0">
    <w:nsid w:val="0000003A"/>
    <w:multiLevelType w:val="hybridMultilevel"/>
    <w:tmpl w:val="0000003A"/>
    <w:lvl w:ilvl="0" w:tplc="C5F02D24">
      <w:start w:val="1"/>
      <w:numFmt w:val="bullet"/>
      <w:lvlText w:val=""/>
      <w:lvlJc w:val="left"/>
      <w:pPr>
        <w:ind w:left="720" w:hanging="360"/>
      </w:pPr>
      <w:rPr>
        <w:rFonts w:ascii="Symbol" w:hAnsi="Symbol"/>
      </w:rPr>
    </w:lvl>
    <w:lvl w:ilvl="1" w:tplc="0B12ED6A">
      <w:start w:val="1"/>
      <w:numFmt w:val="bullet"/>
      <w:lvlText w:val="o"/>
      <w:lvlJc w:val="left"/>
      <w:pPr>
        <w:tabs>
          <w:tab w:val="num" w:pos="1440"/>
        </w:tabs>
        <w:ind w:left="1440" w:hanging="360"/>
      </w:pPr>
      <w:rPr>
        <w:rFonts w:ascii="Courier New" w:hAnsi="Courier New"/>
      </w:rPr>
    </w:lvl>
    <w:lvl w:ilvl="2" w:tplc="A9CA4234">
      <w:start w:val="1"/>
      <w:numFmt w:val="bullet"/>
      <w:lvlText w:val=""/>
      <w:lvlJc w:val="left"/>
      <w:pPr>
        <w:tabs>
          <w:tab w:val="num" w:pos="2160"/>
        </w:tabs>
        <w:ind w:left="2160" w:hanging="360"/>
      </w:pPr>
      <w:rPr>
        <w:rFonts w:ascii="Wingdings" w:hAnsi="Wingdings"/>
      </w:rPr>
    </w:lvl>
    <w:lvl w:ilvl="3" w:tplc="1BE6AC76">
      <w:start w:val="1"/>
      <w:numFmt w:val="bullet"/>
      <w:lvlText w:val=""/>
      <w:lvlJc w:val="left"/>
      <w:pPr>
        <w:tabs>
          <w:tab w:val="num" w:pos="2880"/>
        </w:tabs>
        <w:ind w:left="2880" w:hanging="360"/>
      </w:pPr>
      <w:rPr>
        <w:rFonts w:ascii="Symbol" w:hAnsi="Symbol"/>
      </w:rPr>
    </w:lvl>
    <w:lvl w:ilvl="4" w:tplc="9C0C081A">
      <w:start w:val="1"/>
      <w:numFmt w:val="bullet"/>
      <w:lvlText w:val="o"/>
      <w:lvlJc w:val="left"/>
      <w:pPr>
        <w:tabs>
          <w:tab w:val="num" w:pos="3600"/>
        </w:tabs>
        <w:ind w:left="3600" w:hanging="360"/>
      </w:pPr>
      <w:rPr>
        <w:rFonts w:ascii="Courier New" w:hAnsi="Courier New"/>
      </w:rPr>
    </w:lvl>
    <w:lvl w:ilvl="5" w:tplc="29807E70">
      <w:start w:val="1"/>
      <w:numFmt w:val="bullet"/>
      <w:lvlText w:val=""/>
      <w:lvlJc w:val="left"/>
      <w:pPr>
        <w:tabs>
          <w:tab w:val="num" w:pos="4320"/>
        </w:tabs>
        <w:ind w:left="4320" w:hanging="360"/>
      </w:pPr>
      <w:rPr>
        <w:rFonts w:ascii="Wingdings" w:hAnsi="Wingdings"/>
      </w:rPr>
    </w:lvl>
    <w:lvl w:ilvl="6" w:tplc="1E168A70">
      <w:start w:val="1"/>
      <w:numFmt w:val="bullet"/>
      <w:lvlText w:val=""/>
      <w:lvlJc w:val="left"/>
      <w:pPr>
        <w:tabs>
          <w:tab w:val="num" w:pos="5040"/>
        </w:tabs>
        <w:ind w:left="5040" w:hanging="360"/>
      </w:pPr>
      <w:rPr>
        <w:rFonts w:ascii="Symbol" w:hAnsi="Symbol"/>
      </w:rPr>
    </w:lvl>
    <w:lvl w:ilvl="7" w:tplc="7450915A">
      <w:start w:val="1"/>
      <w:numFmt w:val="bullet"/>
      <w:lvlText w:val="o"/>
      <w:lvlJc w:val="left"/>
      <w:pPr>
        <w:tabs>
          <w:tab w:val="num" w:pos="5760"/>
        </w:tabs>
        <w:ind w:left="5760" w:hanging="360"/>
      </w:pPr>
      <w:rPr>
        <w:rFonts w:ascii="Courier New" w:hAnsi="Courier New"/>
      </w:rPr>
    </w:lvl>
    <w:lvl w:ilvl="8" w:tplc="9E28FA48">
      <w:start w:val="1"/>
      <w:numFmt w:val="bullet"/>
      <w:lvlText w:val=""/>
      <w:lvlJc w:val="left"/>
      <w:pPr>
        <w:tabs>
          <w:tab w:val="num" w:pos="6480"/>
        </w:tabs>
        <w:ind w:left="6480" w:hanging="360"/>
      </w:pPr>
      <w:rPr>
        <w:rFonts w:ascii="Wingdings" w:hAnsi="Wingdings"/>
      </w:rPr>
    </w:lvl>
  </w:abstractNum>
  <w:abstractNum w:abstractNumId="58" w15:restartNumberingAfterBreak="0">
    <w:nsid w:val="0000003B"/>
    <w:multiLevelType w:val="hybridMultilevel"/>
    <w:tmpl w:val="0000003B"/>
    <w:lvl w:ilvl="0" w:tplc="67A46AF8">
      <w:start w:val="1"/>
      <w:numFmt w:val="bullet"/>
      <w:lvlText w:val=""/>
      <w:lvlJc w:val="left"/>
      <w:pPr>
        <w:ind w:left="720" w:hanging="360"/>
      </w:pPr>
      <w:rPr>
        <w:rFonts w:ascii="Symbol" w:hAnsi="Symbol"/>
      </w:rPr>
    </w:lvl>
    <w:lvl w:ilvl="1" w:tplc="2D66E9C4">
      <w:start w:val="1"/>
      <w:numFmt w:val="bullet"/>
      <w:lvlText w:val="o"/>
      <w:lvlJc w:val="left"/>
      <w:pPr>
        <w:tabs>
          <w:tab w:val="num" w:pos="1440"/>
        </w:tabs>
        <w:ind w:left="1440" w:hanging="360"/>
      </w:pPr>
      <w:rPr>
        <w:rFonts w:ascii="Courier New" w:hAnsi="Courier New"/>
      </w:rPr>
    </w:lvl>
    <w:lvl w:ilvl="2" w:tplc="B9B4CC52">
      <w:start w:val="1"/>
      <w:numFmt w:val="bullet"/>
      <w:lvlText w:val=""/>
      <w:lvlJc w:val="left"/>
      <w:pPr>
        <w:tabs>
          <w:tab w:val="num" w:pos="2160"/>
        </w:tabs>
        <w:ind w:left="2160" w:hanging="360"/>
      </w:pPr>
      <w:rPr>
        <w:rFonts w:ascii="Wingdings" w:hAnsi="Wingdings"/>
      </w:rPr>
    </w:lvl>
    <w:lvl w:ilvl="3" w:tplc="F002FEFC">
      <w:start w:val="1"/>
      <w:numFmt w:val="bullet"/>
      <w:lvlText w:val=""/>
      <w:lvlJc w:val="left"/>
      <w:pPr>
        <w:tabs>
          <w:tab w:val="num" w:pos="2880"/>
        </w:tabs>
        <w:ind w:left="2880" w:hanging="360"/>
      </w:pPr>
      <w:rPr>
        <w:rFonts w:ascii="Symbol" w:hAnsi="Symbol"/>
      </w:rPr>
    </w:lvl>
    <w:lvl w:ilvl="4" w:tplc="B16ADCA2">
      <w:start w:val="1"/>
      <w:numFmt w:val="bullet"/>
      <w:lvlText w:val="o"/>
      <w:lvlJc w:val="left"/>
      <w:pPr>
        <w:tabs>
          <w:tab w:val="num" w:pos="3600"/>
        </w:tabs>
        <w:ind w:left="3600" w:hanging="360"/>
      </w:pPr>
      <w:rPr>
        <w:rFonts w:ascii="Courier New" w:hAnsi="Courier New"/>
      </w:rPr>
    </w:lvl>
    <w:lvl w:ilvl="5" w:tplc="B50AB8E8">
      <w:start w:val="1"/>
      <w:numFmt w:val="bullet"/>
      <w:lvlText w:val=""/>
      <w:lvlJc w:val="left"/>
      <w:pPr>
        <w:tabs>
          <w:tab w:val="num" w:pos="4320"/>
        </w:tabs>
        <w:ind w:left="4320" w:hanging="360"/>
      </w:pPr>
      <w:rPr>
        <w:rFonts w:ascii="Wingdings" w:hAnsi="Wingdings"/>
      </w:rPr>
    </w:lvl>
    <w:lvl w:ilvl="6" w:tplc="0E4A7CAC">
      <w:start w:val="1"/>
      <w:numFmt w:val="bullet"/>
      <w:lvlText w:val=""/>
      <w:lvlJc w:val="left"/>
      <w:pPr>
        <w:tabs>
          <w:tab w:val="num" w:pos="5040"/>
        </w:tabs>
        <w:ind w:left="5040" w:hanging="360"/>
      </w:pPr>
      <w:rPr>
        <w:rFonts w:ascii="Symbol" w:hAnsi="Symbol"/>
      </w:rPr>
    </w:lvl>
    <w:lvl w:ilvl="7" w:tplc="539AB276">
      <w:start w:val="1"/>
      <w:numFmt w:val="bullet"/>
      <w:lvlText w:val="o"/>
      <w:lvlJc w:val="left"/>
      <w:pPr>
        <w:tabs>
          <w:tab w:val="num" w:pos="5760"/>
        </w:tabs>
        <w:ind w:left="5760" w:hanging="360"/>
      </w:pPr>
      <w:rPr>
        <w:rFonts w:ascii="Courier New" w:hAnsi="Courier New"/>
      </w:rPr>
    </w:lvl>
    <w:lvl w:ilvl="8" w:tplc="C936B5F8">
      <w:start w:val="1"/>
      <w:numFmt w:val="bullet"/>
      <w:lvlText w:val=""/>
      <w:lvlJc w:val="left"/>
      <w:pPr>
        <w:tabs>
          <w:tab w:val="num" w:pos="6480"/>
        </w:tabs>
        <w:ind w:left="6480" w:hanging="360"/>
      </w:pPr>
      <w:rPr>
        <w:rFonts w:ascii="Wingdings" w:hAnsi="Wingdings"/>
      </w:rPr>
    </w:lvl>
  </w:abstractNum>
  <w:abstractNum w:abstractNumId="59" w15:restartNumberingAfterBreak="0">
    <w:nsid w:val="0000003C"/>
    <w:multiLevelType w:val="hybridMultilevel"/>
    <w:tmpl w:val="0000003C"/>
    <w:lvl w:ilvl="0" w:tplc="4EAEC19C">
      <w:start w:val="1"/>
      <w:numFmt w:val="bullet"/>
      <w:lvlText w:val=""/>
      <w:lvlJc w:val="left"/>
      <w:pPr>
        <w:ind w:left="720" w:hanging="360"/>
      </w:pPr>
      <w:rPr>
        <w:rFonts w:ascii="Symbol" w:hAnsi="Symbol"/>
      </w:rPr>
    </w:lvl>
    <w:lvl w:ilvl="1" w:tplc="194CF852">
      <w:start w:val="1"/>
      <w:numFmt w:val="bullet"/>
      <w:lvlText w:val="o"/>
      <w:lvlJc w:val="left"/>
      <w:pPr>
        <w:tabs>
          <w:tab w:val="num" w:pos="1440"/>
        </w:tabs>
        <w:ind w:left="1440" w:hanging="360"/>
      </w:pPr>
      <w:rPr>
        <w:rFonts w:ascii="Courier New" w:hAnsi="Courier New"/>
      </w:rPr>
    </w:lvl>
    <w:lvl w:ilvl="2" w:tplc="E65A8F0A">
      <w:start w:val="1"/>
      <w:numFmt w:val="bullet"/>
      <w:lvlText w:val=""/>
      <w:lvlJc w:val="left"/>
      <w:pPr>
        <w:tabs>
          <w:tab w:val="num" w:pos="2160"/>
        </w:tabs>
        <w:ind w:left="2160" w:hanging="360"/>
      </w:pPr>
      <w:rPr>
        <w:rFonts w:ascii="Wingdings" w:hAnsi="Wingdings"/>
      </w:rPr>
    </w:lvl>
    <w:lvl w:ilvl="3" w:tplc="E69EEE62">
      <w:start w:val="1"/>
      <w:numFmt w:val="bullet"/>
      <w:lvlText w:val=""/>
      <w:lvlJc w:val="left"/>
      <w:pPr>
        <w:tabs>
          <w:tab w:val="num" w:pos="2880"/>
        </w:tabs>
        <w:ind w:left="2880" w:hanging="360"/>
      </w:pPr>
      <w:rPr>
        <w:rFonts w:ascii="Symbol" w:hAnsi="Symbol"/>
      </w:rPr>
    </w:lvl>
    <w:lvl w:ilvl="4" w:tplc="A42A7AD2">
      <w:start w:val="1"/>
      <w:numFmt w:val="bullet"/>
      <w:lvlText w:val="o"/>
      <w:lvlJc w:val="left"/>
      <w:pPr>
        <w:tabs>
          <w:tab w:val="num" w:pos="3600"/>
        </w:tabs>
        <w:ind w:left="3600" w:hanging="360"/>
      </w:pPr>
      <w:rPr>
        <w:rFonts w:ascii="Courier New" w:hAnsi="Courier New"/>
      </w:rPr>
    </w:lvl>
    <w:lvl w:ilvl="5" w:tplc="5E4C0C5E">
      <w:start w:val="1"/>
      <w:numFmt w:val="bullet"/>
      <w:lvlText w:val=""/>
      <w:lvlJc w:val="left"/>
      <w:pPr>
        <w:tabs>
          <w:tab w:val="num" w:pos="4320"/>
        </w:tabs>
        <w:ind w:left="4320" w:hanging="360"/>
      </w:pPr>
      <w:rPr>
        <w:rFonts w:ascii="Wingdings" w:hAnsi="Wingdings"/>
      </w:rPr>
    </w:lvl>
    <w:lvl w:ilvl="6" w:tplc="AC105620">
      <w:start w:val="1"/>
      <w:numFmt w:val="bullet"/>
      <w:lvlText w:val=""/>
      <w:lvlJc w:val="left"/>
      <w:pPr>
        <w:tabs>
          <w:tab w:val="num" w:pos="5040"/>
        </w:tabs>
        <w:ind w:left="5040" w:hanging="360"/>
      </w:pPr>
      <w:rPr>
        <w:rFonts w:ascii="Symbol" w:hAnsi="Symbol"/>
      </w:rPr>
    </w:lvl>
    <w:lvl w:ilvl="7" w:tplc="A3A8D4C0">
      <w:start w:val="1"/>
      <w:numFmt w:val="bullet"/>
      <w:lvlText w:val="o"/>
      <w:lvlJc w:val="left"/>
      <w:pPr>
        <w:tabs>
          <w:tab w:val="num" w:pos="5760"/>
        </w:tabs>
        <w:ind w:left="5760" w:hanging="360"/>
      </w:pPr>
      <w:rPr>
        <w:rFonts w:ascii="Courier New" w:hAnsi="Courier New"/>
      </w:rPr>
    </w:lvl>
    <w:lvl w:ilvl="8" w:tplc="5CEAE32A">
      <w:start w:val="1"/>
      <w:numFmt w:val="bullet"/>
      <w:lvlText w:val=""/>
      <w:lvlJc w:val="left"/>
      <w:pPr>
        <w:tabs>
          <w:tab w:val="num" w:pos="6480"/>
        </w:tabs>
        <w:ind w:left="6480" w:hanging="360"/>
      </w:pPr>
      <w:rPr>
        <w:rFonts w:ascii="Wingdings" w:hAnsi="Wingdings"/>
      </w:rPr>
    </w:lvl>
  </w:abstractNum>
  <w:abstractNum w:abstractNumId="60" w15:restartNumberingAfterBreak="0">
    <w:nsid w:val="0000003D"/>
    <w:multiLevelType w:val="hybridMultilevel"/>
    <w:tmpl w:val="0000003D"/>
    <w:lvl w:ilvl="0" w:tplc="3A1A6556">
      <w:start w:val="1"/>
      <w:numFmt w:val="bullet"/>
      <w:lvlText w:val=""/>
      <w:lvlJc w:val="left"/>
      <w:pPr>
        <w:ind w:left="720" w:hanging="360"/>
      </w:pPr>
      <w:rPr>
        <w:rFonts w:ascii="Symbol" w:hAnsi="Symbol"/>
      </w:rPr>
    </w:lvl>
    <w:lvl w:ilvl="1" w:tplc="07525096">
      <w:start w:val="1"/>
      <w:numFmt w:val="bullet"/>
      <w:lvlText w:val="o"/>
      <w:lvlJc w:val="left"/>
      <w:pPr>
        <w:tabs>
          <w:tab w:val="num" w:pos="1440"/>
        </w:tabs>
        <w:ind w:left="1440" w:hanging="360"/>
      </w:pPr>
      <w:rPr>
        <w:rFonts w:ascii="Courier New" w:hAnsi="Courier New"/>
      </w:rPr>
    </w:lvl>
    <w:lvl w:ilvl="2" w:tplc="2286CF66">
      <w:start w:val="1"/>
      <w:numFmt w:val="bullet"/>
      <w:lvlText w:val=""/>
      <w:lvlJc w:val="left"/>
      <w:pPr>
        <w:tabs>
          <w:tab w:val="num" w:pos="2160"/>
        </w:tabs>
        <w:ind w:left="2160" w:hanging="360"/>
      </w:pPr>
      <w:rPr>
        <w:rFonts w:ascii="Wingdings" w:hAnsi="Wingdings"/>
      </w:rPr>
    </w:lvl>
    <w:lvl w:ilvl="3" w:tplc="32DEEAC8">
      <w:start w:val="1"/>
      <w:numFmt w:val="bullet"/>
      <w:lvlText w:val=""/>
      <w:lvlJc w:val="left"/>
      <w:pPr>
        <w:tabs>
          <w:tab w:val="num" w:pos="2880"/>
        </w:tabs>
        <w:ind w:left="2880" w:hanging="360"/>
      </w:pPr>
      <w:rPr>
        <w:rFonts w:ascii="Symbol" w:hAnsi="Symbol"/>
      </w:rPr>
    </w:lvl>
    <w:lvl w:ilvl="4" w:tplc="9B5C7FD4">
      <w:start w:val="1"/>
      <w:numFmt w:val="bullet"/>
      <w:lvlText w:val="o"/>
      <w:lvlJc w:val="left"/>
      <w:pPr>
        <w:tabs>
          <w:tab w:val="num" w:pos="3600"/>
        </w:tabs>
        <w:ind w:left="3600" w:hanging="360"/>
      </w:pPr>
      <w:rPr>
        <w:rFonts w:ascii="Courier New" w:hAnsi="Courier New"/>
      </w:rPr>
    </w:lvl>
    <w:lvl w:ilvl="5" w:tplc="7812C086">
      <w:start w:val="1"/>
      <w:numFmt w:val="bullet"/>
      <w:lvlText w:val=""/>
      <w:lvlJc w:val="left"/>
      <w:pPr>
        <w:tabs>
          <w:tab w:val="num" w:pos="4320"/>
        </w:tabs>
        <w:ind w:left="4320" w:hanging="360"/>
      </w:pPr>
      <w:rPr>
        <w:rFonts w:ascii="Wingdings" w:hAnsi="Wingdings"/>
      </w:rPr>
    </w:lvl>
    <w:lvl w:ilvl="6" w:tplc="8C7AA5B8">
      <w:start w:val="1"/>
      <w:numFmt w:val="bullet"/>
      <w:lvlText w:val=""/>
      <w:lvlJc w:val="left"/>
      <w:pPr>
        <w:tabs>
          <w:tab w:val="num" w:pos="5040"/>
        </w:tabs>
        <w:ind w:left="5040" w:hanging="360"/>
      </w:pPr>
      <w:rPr>
        <w:rFonts w:ascii="Symbol" w:hAnsi="Symbol"/>
      </w:rPr>
    </w:lvl>
    <w:lvl w:ilvl="7" w:tplc="0A2C7CC2">
      <w:start w:val="1"/>
      <w:numFmt w:val="bullet"/>
      <w:lvlText w:val="o"/>
      <w:lvlJc w:val="left"/>
      <w:pPr>
        <w:tabs>
          <w:tab w:val="num" w:pos="5760"/>
        </w:tabs>
        <w:ind w:left="5760" w:hanging="360"/>
      </w:pPr>
      <w:rPr>
        <w:rFonts w:ascii="Courier New" w:hAnsi="Courier New"/>
      </w:rPr>
    </w:lvl>
    <w:lvl w:ilvl="8" w:tplc="B128DEE6">
      <w:start w:val="1"/>
      <w:numFmt w:val="bullet"/>
      <w:lvlText w:val=""/>
      <w:lvlJc w:val="left"/>
      <w:pPr>
        <w:tabs>
          <w:tab w:val="num" w:pos="6480"/>
        </w:tabs>
        <w:ind w:left="6480" w:hanging="360"/>
      </w:pPr>
      <w:rPr>
        <w:rFonts w:ascii="Wingdings" w:hAnsi="Wingdings"/>
      </w:rPr>
    </w:lvl>
  </w:abstractNum>
  <w:abstractNum w:abstractNumId="61" w15:restartNumberingAfterBreak="0">
    <w:nsid w:val="0000003E"/>
    <w:multiLevelType w:val="hybridMultilevel"/>
    <w:tmpl w:val="0000003E"/>
    <w:lvl w:ilvl="0" w:tplc="B2224F8A">
      <w:start w:val="1"/>
      <w:numFmt w:val="bullet"/>
      <w:lvlText w:val=""/>
      <w:lvlJc w:val="left"/>
      <w:pPr>
        <w:ind w:left="720" w:hanging="360"/>
      </w:pPr>
      <w:rPr>
        <w:rFonts w:ascii="Symbol" w:hAnsi="Symbol"/>
      </w:rPr>
    </w:lvl>
    <w:lvl w:ilvl="1" w:tplc="EF10FC3C">
      <w:start w:val="1"/>
      <w:numFmt w:val="bullet"/>
      <w:lvlText w:val="o"/>
      <w:lvlJc w:val="left"/>
      <w:pPr>
        <w:tabs>
          <w:tab w:val="num" w:pos="1440"/>
        </w:tabs>
        <w:ind w:left="1440" w:hanging="360"/>
      </w:pPr>
      <w:rPr>
        <w:rFonts w:ascii="Courier New" w:hAnsi="Courier New"/>
      </w:rPr>
    </w:lvl>
    <w:lvl w:ilvl="2" w:tplc="498E31A2">
      <w:start w:val="1"/>
      <w:numFmt w:val="bullet"/>
      <w:lvlText w:val=""/>
      <w:lvlJc w:val="left"/>
      <w:pPr>
        <w:tabs>
          <w:tab w:val="num" w:pos="2160"/>
        </w:tabs>
        <w:ind w:left="2160" w:hanging="360"/>
      </w:pPr>
      <w:rPr>
        <w:rFonts w:ascii="Wingdings" w:hAnsi="Wingdings"/>
      </w:rPr>
    </w:lvl>
    <w:lvl w:ilvl="3" w:tplc="5EA2E75C">
      <w:start w:val="1"/>
      <w:numFmt w:val="bullet"/>
      <w:lvlText w:val=""/>
      <w:lvlJc w:val="left"/>
      <w:pPr>
        <w:tabs>
          <w:tab w:val="num" w:pos="2880"/>
        </w:tabs>
        <w:ind w:left="2880" w:hanging="360"/>
      </w:pPr>
      <w:rPr>
        <w:rFonts w:ascii="Symbol" w:hAnsi="Symbol"/>
      </w:rPr>
    </w:lvl>
    <w:lvl w:ilvl="4" w:tplc="499A019A">
      <w:start w:val="1"/>
      <w:numFmt w:val="bullet"/>
      <w:lvlText w:val="o"/>
      <w:lvlJc w:val="left"/>
      <w:pPr>
        <w:tabs>
          <w:tab w:val="num" w:pos="3600"/>
        </w:tabs>
        <w:ind w:left="3600" w:hanging="360"/>
      </w:pPr>
      <w:rPr>
        <w:rFonts w:ascii="Courier New" w:hAnsi="Courier New"/>
      </w:rPr>
    </w:lvl>
    <w:lvl w:ilvl="5" w:tplc="DFA08D50">
      <w:start w:val="1"/>
      <w:numFmt w:val="bullet"/>
      <w:lvlText w:val=""/>
      <w:lvlJc w:val="left"/>
      <w:pPr>
        <w:tabs>
          <w:tab w:val="num" w:pos="4320"/>
        </w:tabs>
        <w:ind w:left="4320" w:hanging="360"/>
      </w:pPr>
      <w:rPr>
        <w:rFonts w:ascii="Wingdings" w:hAnsi="Wingdings"/>
      </w:rPr>
    </w:lvl>
    <w:lvl w:ilvl="6" w:tplc="D0224E34">
      <w:start w:val="1"/>
      <w:numFmt w:val="bullet"/>
      <w:lvlText w:val=""/>
      <w:lvlJc w:val="left"/>
      <w:pPr>
        <w:tabs>
          <w:tab w:val="num" w:pos="5040"/>
        </w:tabs>
        <w:ind w:left="5040" w:hanging="360"/>
      </w:pPr>
      <w:rPr>
        <w:rFonts w:ascii="Symbol" w:hAnsi="Symbol"/>
      </w:rPr>
    </w:lvl>
    <w:lvl w:ilvl="7" w:tplc="B7DE62CE">
      <w:start w:val="1"/>
      <w:numFmt w:val="bullet"/>
      <w:lvlText w:val="o"/>
      <w:lvlJc w:val="left"/>
      <w:pPr>
        <w:tabs>
          <w:tab w:val="num" w:pos="5760"/>
        </w:tabs>
        <w:ind w:left="5760" w:hanging="360"/>
      </w:pPr>
      <w:rPr>
        <w:rFonts w:ascii="Courier New" w:hAnsi="Courier New"/>
      </w:rPr>
    </w:lvl>
    <w:lvl w:ilvl="8" w:tplc="DA7A3D8E">
      <w:start w:val="1"/>
      <w:numFmt w:val="bullet"/>
      <w:lvlText w:val=""/>
      <w:lvlJc w:val="left"/>
      <w:pPr>
        <w:tabs>
          <w:tab w:val="num" w:pos="6480"/>
        </w:tabs>
        <w:ind w:left="6480" w:hanging="360"/>
      </w:pPr>
      <w:rPr>
        <w:rFonts w:ascii="Wingdings" w:hAnsi="Wingdings"/>
      </w:rPr>
    </w:lvl>
  </w:abstractNum>
  <w:abstractNum w:abstractNumId="62" w15:restartNumberingAfterBreak="0">
    <w:nsid w:val="0000003F"/>
    <w:multiLevelType w:val="hybridMultilevel"/>
    <w:tmpl w:val="0000003F"/>
    <w:lvl w:ilvl="0" w:tplc="E5D6DA38">
      <w:start w:val="1"/>
      <w:numFmt w:val="bullet"/>
      <w:lvlText w:val=""/>
      <w:lvlJc w:val="left"/>
      <w:pPr>
        <w:ind w:left="720" w:hanging="360"/>
      </w:pPr>
      <w:rPr>
        <w:rFonts w:ascii="Symbol" w:hAnsi="Symbol"/>
      </w:rPr>
    </w:lvl>
    <w:lvl w:ilvl="1" w:tplc="500EBCE6">
      <w:start w:val="1"/>
      <w:numFmt w:val="bullet"/>
      <w:lvlText w:val="o"/>
      <w:lvlJc w:val="left"/>
      <w:pPr>
        <w:tabs>
          <w:tab w:val="num" w:pos="1440"/>
        </w:tabs>
        <w:ind w:left="1440" w:hanging="360"/>
      </w:pPr>
      <w:rPr>
        <w:rFonts w:ascii="Courier New" w:hAnsi="Courier New"/>
      </w:rPr>
    </w:lvl>
    <w:lvl w:ilvl="2" w:tplc="3DC645D8">
      <w:start w:val="1"/>
      <w:numFmt w:val="bullet"/>
      <w:lvlText w:val=""/>
      <w:lvlJc w:val="left"/>
      <w:pPr>
        <w:tabs>
          <w:tab w:val="num" w:pos="2160"/>
        </w:tabs>
        <w:ind w:left="2160" w:hanging="360"/>
      </w:pPr>
      <w:rPr>
        <w:rFonts w:ascii="Wingdings" w:hAnsi="Wingdings"/>
      </w:rPr>
    </w:lvl>
    <w:lvl w:ilvl="3" w:tplc="EF565890">
      <w:start w:val="1"/>
      <w:numFmt w:val="bullet"/>
      <w:lvlText w:val=""/>
      <w:lvlJc w:val="left"/>
      <w:pPr>
        <w:tabs>
          <w:tab w:val="num" w:pos="2880"/>
        </w:tabs>
        <w:ind w:left="2880" w:hanging="360"/>
      </w:pPr>
      <w:rPr>
        <w:rFonts w:ascii="Symbol" w:hAnsi="Symbol"/>
      </w:rPr>
    </w:lvl>
    <w:lvl w:ilvl="4" w:tplc="F88A6848">
      <w:start w:val="1"/>
      <w:numFmt w:val="bullet"/>
      <w:lvlText w:val="o"/>
      <w:lvlJc w:val="left"/>
      <w:pPr>
        <w:tabs>
          <w:tab w:val="num" w:pos="3600"/>
        </w:tabs>
        <w:ind w:left="3600" w:hanging="360"/>
      </w:pPr>
      <w:rPr>
        <w:rFonts w:ascii="Courier New" w:hAnsi="Courier New"/>
      </w:rPr>
    </w:lvl>
    <w:lvl w:ilvl="5" w:tplc="ED965A08">
      <w:start w:val="1"/>
      <w:numFmt w:val="bullet"/>
      <w:lvlText w:val=""/>
      <w:lvlJc w:val="left"/>
      <w:pPr>
        <w:tabs>
          <w:tab w:val="num" w:pos="4320"/>
        </w:tabs>
        <w:ind w:left="4320" w:hanging="360"/>
      </w:pPr>
      <w:rPr>
        <w:rFonts w:ascii="Wingdings" w:hAnsi="Wingdings"/>
      </w:rPr>
    </w:lvl>
    <w:lvl w:ilvl="6" w:tplc="7F5AFE62">
      <w:start w:val="1"/>
      <w:numFmt w:val="bullet"/>
      <w:lvlText w:val=""/>
      <w:lvlJc w:val="left"/>
      <w:pPr>
        <w:tabs>
          <w:tab w:val="num" w:pos="5040"/>
        </w:tabs>
        <w:ind w:left="5040" w:hanging="360"/>
      </w:pPr>
      <w:rPr>
        <w:rFonts w:ascii="Symbol" w:hAnsi="Symbol"/>
      </w:rPr>
    </w:lvl>
    <w:lvl w:ilvl="7" w:tplc="9FFE824A">
      <w:start w:val="1"/>
      <w:numFmt w:val="bullet"/>
      <w:lvlText w:val="o"/>
      <w:lvlJc w:val="left"/>
      <w:pPr>
        <w:tabs>
          <w:tab w:val="num" w:pos="5760"/>
        </w:tabs>
        <w:ind w:left="5760" w:hanging="360"/>
      </w:pPr>
      <w:rPr>
        <w:rFonts w:ascii="Courier New" w:hAnsi="Courier New"/>
      </w:rPr>
    </w:lvl>
    <w:lvl w:ilvl="8" w:tplc="BCE64046">
      <w:start w:val="1"/>
      <w:numFmt w:val="bullet"/>
      <w:lvlText w:val=""/>
      <w:lvlJc w:val="left"/>
      <w:pPr>
        <w:tabs>
          <w:tab w:val="num" w:pos="6480"/>
        </w:tabs>
        <w:ind w:left="6480" w:hanging="360"/>
      </w:pPr>
      <w:rPr>
        <w:rFonts w:ascii="Wingdings" w:hAnsi="Wingdings"/>
      </w:rPr>
    </w:lvl>
  </w:abstractNum>
  <w:abstractNum w:abstractNumId="63" w15:restartNumberingAfterBreak="0">
    <w:nsid w:val="00000040"/>
    <w:multiLevelType w:val="hybridMultilevel"/>
    <w:tmpl w:val="00000040"/>
    <w:lvl w:ilvl="0" w:tplc="875070FE">
      <w:start w:val="1"/>
      <w:numFmt w:val="bullet"/>
      <w:lvlText w:val=""/>
      <w:lvlJc w:val="left"/>
      <w:pPr>
        <w:ind w:left="720" w:hanging="360"/>
      </w:pPr>
      <w:rPr>
        <w:rFonts w:ascii="Symbol" w:hAnsi="Symbol"/>
      </w:rPr>
    </w:lvl>
    <w:lvl w:ilvl="1" w:tplc="3CAE3846">
      <w:start w:val="1"/>
      <w:numFmt w:val="bullet"/>
      <w:lvlText w:val="o"/>
      <w:lvlJc w:val="left"/>
      <w:pPr>
        <w:tabs>
          <w:tab w:val="num" w:pos="1440"/>
        </w:tabs>
        <w:ind w:left="1440" w:hanging="360"/>
      </w:pPr>
      <w:rPr>
        <w:rFonts w:ascii="Courier New" w:hAnsi="Courier New"/>
      </w:rPr>
    </w:lvl>
    <w:lvl w:ilvl="2" w:tplc="55E80A3C">
      <w:start w:val="1"/>
      <w:numFmt w:val="bullet"/>
      <w:lvlText w:val=""/>
      <w:lvlJc w:val="left"/>
      <w:pPr>
        <w:tabs>
          <w:tab w:val="num" w:pos="2160"/>
        </w:tabs>
        <w:ind w:left="2160" w:hanging="360"/>
      </w:pPr>
      <w:rPr>
        <w:rFonts w:ascii="Wingdings" w:hAnsi="Wingdings"/>
      </w:rPr>
    </w:lvl>
    <w:lvl w:ilvl="3" w:tplc="E5E2C854">
      <w:start w:val="1"/>
      <w:numFmt w:val="bullet"/>
      <w:lvlText w:val=""/>
      <w:lvlJc w:val="left"/>
      <w:pPr>
        <w:tabs>
          <w:tab w:val="num" w:pos="2880"/>
        </w:tabs>
        <w:ind w:left="2880" w:hanging="360"/>
      </w:pPr>
      <w:rPr>
        <w:rFonts w:ascii="Symbol" w:hAnsi="Symbol"/>
      </w:rPr>
    </w:lvl>
    <w:lvl w:ilvl="4" w:tplc="CCF6A41A">
      <w:start w:val="1"/>
      <w:numFmt w:val="bullet"/>
      <w:lvlText w:val="o"/>
      <w:lvlJc w:val="left"/>
      <w:pPr>
        <w:tabs>
          <w:tab w:val="num" w:pos="3600"/>
        </w:tabs>
        <w:ind w:left="3600" w:hanging="360"/>
      </w:pPr>
      <w:rPr>
        <w:rFonts w:ascii="Courier New" w:hAnsi="Courier New"/>
      </w:rPr>
    </w:lvl>
    <w:lvl w:ilvl="5" w:tplc="F732F4E4">
      <w:start w:val="1"/>
      <w:numFmt w:val="bullet"/>
      <w:lvlText w:val=""/>
      <w:lvlJc w:val="left"/>
      <w:pPr>
        <w:tabs>
          <w:tab w:val="num" w:pos="4320"/>
        </w:tabs>
        <w:ind w:left="4320" w:hanging="360"/>
      </w:pPr>
      <w:rPr>
        <w:rFonts w:ascii="Wingdings" w:hAnsi="Wingdings"/>
      </w:rPr>
    </w:lvl>
    <w:lvl w:ilvl="6" w:tplc="8B780048">
      <w:start w:val="1"/>
      <w:numFmt w:val="bullet"/>
      <w:lvlText w:val=""/>
      <w:lvlJc w:val="left"/>
      <w:pPr>
        <w:tabs>
          <w:tab w:val="num" w:pos="5040"/>
        </w:tabs>
        <w:ind w:left="5040" w:hanging="360"/>
      </w:pPr>
      <w:rPr>
        <w:rFonts w:ascii="Symbol" w:hAnsi="Symbol"/>
      </w:rPr>
    </w:lvl>
    <w:lvl w:ilvl="7" w:tplc="235A9884">
      <w:start w:val="1"/>
      <w:numFmt w:val="bullet"/>
      <w:lvlText w:val="o"/>
      <w:lvlJc w:val="left"/>
      <w:pPr>
        <w:tabs>
          <w:tab w:val="num" w:pos="5760"/>
        </w:tabs>
        <w:ind w:left="5760" w:hanging="360"/>
      </w:pPr>
      <w:rPr>
        <w:rFonts w:ascii="Courier New" w:hAnsi="Courier New"/>
      </w:rPr>
    </w:lvl>
    <w:lvl w:ilvl="8" w:tplc="AA58695A">
      <w:start w:val="1"/>
      <w:numFmt w:val="bullet"/>
      <w:lvlText w:val=""/>
      <w:lvlJc w:val="left"/>
      <w:pPr>
        <w:tabs>
          <w:tab w:val="num" w:pos="6480"/>
        </w:tabs>
        <w:ind w:left="6480" w:hanging="360"/>
      </w:pPr>
      <w:rPr>
        <w:rFonts w:ascii="Wingdings" w:hAnsi="Wingdings"/>
      </w:rPr>
    </w:lvl>
  </w:abstractNum>
  <w:abstractNum w:abstractNumId="64" w15:restartNumberingAfterBreak="0">
    <w:nsid w:val="00000041"/>
    <w:multiLevelType w:val="hybridMultilevel"/>
    <w:tmpl w:val="00000041"/>
    <w:lvl w:ilvl="0" w:tplc="A2A05F2A">
      <w:start w:val="1"/>
      <w:numFmt w:val="bullet"/>
      <w:lvlText w:val=""/>
      <w:lvlJc w:val="left"/>
      <w:pPr>
        <w:ind w:left="720" w:hanging="360"/>
      </w:pPr>
      <w:rPr>
        <w:rFonts w:ascii="Symbol" w:hAnsi="Symbol"/>
      </w:rPr>
    </w:lvl>
    <w:lvl w:ilvl="1" w:tplc="47726990">
      <w:start w:val="1"/>
      <w:numFmt w:val="bullet"/>
      <w:lvlText w:val="o"/>
      <w:lvlJc w:val="left"/>
      <w:pPr>
        <w:tabs>
          <w:tab w:val="num" w:pos="1440"/>
        </w:tabs>
        <w:ind w:left="1440" w:hanging="360"/>
      </w:pPr>
      <w:rPr>
        <w:rFonts w:ascii="Courier New" w:hAnsi="Courier New"/>
      </w:rPr>
    </w:lvl>
    <w:lvl w:ilvl="2" w:tplc="4F2491A0">
      <w:start w:val="1"/>
      <w:numFmt w:val="bullet"/>
      <w:lvlText w:val=""/>
      <w:lvlJc w:val="left"/>
      <w:pPr>
        <w:tabs>
          <w:tab w:val="num" w:pos="2160"/>
        </w:tabs>
        <w:ind w:left="2160" w:hanging="360"/>
      </w:pPr>
      <w:rPr>
        <w:rFonts w:ascii="Wingdings" w:hAnsi="Wingdings"/>
      </w:rPr>
    </w:lvl>
    <w:lvl w:ilvl="3" w:tplc="1E70EEA0">
      <w:start w:val="1"/>
      <w:numFmt w:val="bullet"/>
      <w:lvlText w:val=""/>
      <w:lvlJc w:val="left"/>
      <w:pPr>
        <w:tabs>
          <w:tab w:val="num" w:pos="2880"/>
        </w:tabs>
        <w:ind w:left="2880" w:hanging="360"/>
      </w:pPr>
      <w:rPr>
        <w:rFonts w:ascii="Symbol" w:hAnsi="Symbol"/>
      </w:rPr>
    </w:lvl>
    <w:lvl w:ilvl="4" w:tplc="238C35DE">
      <w:start w:val="1"/>
      <w:numFmt w:val="bullet"/>
      <w:lvlText w:val="o"/>
      <w:lvlJc w:val="left"/>
      <w:pPr>
        <w:tabs>
          <w:tab w:val="num" w:pos="3600"/>
        </w:tabs>
        <w:ind w:left="3600" w:hanging="360"/>
      </w:pPr>
      <w:rPr>
        <w:rFonts w:ascii="Courier New" w:hAnsi="Courier New"/>
      </w:rPr>
    </w:lvl>
    <w:lvl w:ilvl="5" w:tplc="0BE0D4AC">
      <w:start w:val="1"/>
      <w:numFmt w:val="bullet"/>
      <w:lvlText w:val=""/>
      <w:lvlJc w:val="left"/>
      <w:pPr>
        <w:tabs>
          <w:tab w:val="num" w:pos="4320"/>
        </w:tabs>
        <w:ind w:left="4320" w:hanging="360"/>
      </w:pPr>
      <w:rPr>
        <w:rFonts w:ascii="Wingdings" w:hAnsi="Wingdings"/>
      </w:rPr>
    </w:lvl>
    <w:lvl w:ilvl="6" w:tplc="55C627C2">
      <w:start w:val="1"/>
      <w:numFmt w:val="bullet"/>
      <w:lvlText w:val=""/>
      <w:lvlJc w:val="left"/>
      <w:pPr>
        <w:tabs>
          <w:tab w:val="num" w:pos="5040"/>
        </w:tabs>
        <w:ind w:left="5040" w:hanging="360"/>
      </w:pPr>
      <w:rPr>
        <w:rFonts w:ascii="Symbol" w:hAnsi="Symbol"/>
      </w:rPr>
    </w:lvl>
    <w:lvl w:ilvl="7" w:tplc="978EA8EC">
      <w:start w:val="1"/>
      <w:numFmt w:val="bullet"/>
      <w:lvlText w:val="o"/>
      <w:lvlJc w:val="left"/>
      <w:pPr>
        <w:tabs>
          <w:tab w:val="num" w:pos="5760"/>
        </w:tabs>
        <w:ind w:left="5760" w:hanging="360"/>
      </w:pPr>
      <w:rPr>
        <w:rFonts w:ascii="Courier New" w:hAnsi="Courier New"/>
      </w:rPr>
    </w:lvl>
    <w:lvl w:ilvl="8" w:tplc="D368F0C0">
      <w:start w:val="1"/>
      <w:numFmt w:val="bullet"/>
      <w:lvlText w:val=""/>
      <w:lvlJc w:val="left"/>
      <w:pPr>
        <w:tabs>
          <w:tab w:val="num" w:pos="6480"/>
        </w:tabs>
        <w:ind w:left="6480" w:hanging="360"/>
      </w:pPr>
      <w:rPr>
        <w:rFonts w:ascii="Wingdings" w:hAnsi="Wingdings"/>
      </w:rPr>
    </w:lvl>
  </w:abstractNum>
  <w:abstractNum w:abstractNumId="65" w15:restartNumberingAfterBreak="0">
    <w:nsid w:val="00000042"/>
    <w:multiLevelType w:val="hybridMultilevel"/>
    <w:tmpl w:val="00000042"/>
    <w:lvl w:ilvl="0" w:tplc="15E2C1C4">
      <w:start w:val="1"/>
      <w:numFmt w:val="bullet"/>
      <w:lvlText w:val=""/>
      <w:lvlJc w:val="left"/>
      <w:pPr>
        <w:ind w:left="720" w:hanging="360"/>
      </w:pPr>
      <w:rPr>
        <w:rFonts w:ascii="Symbol" w:hAnsi="Symbol"/>
      </w:rPr>
    </w:lvl>
    <w:lvl w:ilvl="1" w:tplc="F7B6C90C">
      <w:start w:val="1"/>
      <w:numFmt w:val="bullet"/>
      <w:lvlText w:val="o"/>
      <w:lvlJc w:val="left"/>
      <w:pPr>
        <w:tabs>
          <w:tab w:val="num" w:pos="1440"/>
        </w:tabs>
        <w:ind w:left="1440" w:hanging="360"/>
      </w:pPr>
      <w:rPr>
        <w:rFonts w:ascii="Courier New" w:hAnsi="Courier New"/>
      </w:rPr>
    </w:lvl>
    <w:lvl w:ilvl="2" w:tplc="77D801EE">
      <w:start w:val="1"/>
      <w:numFmt w:val="bullet"/>
      <w:lvlText w:val=""/>
      <w:lvlJc w:val="left"/>
      <w:pPr>
        <w:tabs>
          <w:tab w:val="num" w:pos="2160"/>
        </w:tabs>
        <w:ind w:left="2160" w:hanging="360"/>
      </w:pPr>
      <w:rPr>
        <w:rFonts w:ascii="Wingdings" w:hAnsi="Wingdings"/>
      </w:rPr>
    </w:lvl>
    <w:lvl w:ilvl="3" w:tplc="66C88CE8">
      <w:start w:val="1"/>
      <w:numFmt w:val="bullet"/>
      <w:lvlText w:val=""/>
      <w:lvlJc w:val="left"/>
      <w:pPr>
        <w:tabs>
          <w:tab w:val="num" w:pos="2880"/>
        </w:tabs>
        <w:ind w:left="2880" w:hanging="360"/>
      </w:pPr>
      <w:rPr>
        <w:rFonts w:ascii="Symbol" w:hAnsi="Symbol"/>
      </w:rPr>
    </w:lvl>
    <w:lvl w:ilvl="4" w:tplc="0CBE23FA">
      <w:start w:val="1"/>
      <w:numFmt w:val="bullet"/>
      <w:lvlText w:val="o"/>
      <w:lvlJc w:val="left"/>
      <w:pPr>
        <w:tabs>
          <w:tab w:val="num" w:pos="3600"/>
        </w:tabs>
        <w:ind w:left="3600" w:hanging="360"/>
      </w:pPr>
      <w:rPr>
        <w:rFonts w:ascii="Courier New" w:hAnsi="Courier New"/>
      </w:rPr>
    </w:lvl>
    <w:lvl w:ilvl="5" w:tplc="A846F998">
      <w:start w:val="1"/>
      <w:numFmt w:val="bullet"/>
      <w:lvlText w:val=""/>
      <w:lvlJc w:val="left"/>
      <w:pPr>
        <w:tabs>
          <w:tab w:val="num" w:pos="4320"/>
        </w:tabs>
        <w:ind w:left="4320" w:hanging="360"/>
      </w:pPr>
      <w:rPr>
        <w:rFonts w:ascii="Wingdings" w:hAnsi="Wingdings"/>
      </w:rPr>
    </w:lvl>
    <w:lvl w:ilvl="6" w:tplc="F7504966">
      <w:start w:val="1"/>
      <w:numFmt w:val="bullet"/>
      <w:lvlText w:val=""/>
      <w:lvlJc w:val="left"/>
      <w:pPr>
        <w:tabs>
          <w:tab w:val="num" w:pos="5040"/>
        </w:tabs>
        <w:ind w:left="5040" w:hanging="360"/>
      </w:pPr>
      <w:rPr>
        <w:rFonts w:ascii="Symbol" w:hAnsi="Symbol"/>
      </w:rPr>
    </w:lvl>
    <w:lvl w:ilvl="7" w:tplc="4C769900">
      <w:start w:val="1"/>
      <w:numFmt w:val="bullet"/>
      <w:lvlText w:val="o"/>
      <w:lvlJc w:val="left"/>
      <w:pPr>
        <w:tabs>
          <w:tab w:val="num" w:pos="5760"/>
        </w:tabs>
        <w:ind w:left="5760" w:hanging="360"/>
      </w:pPr>
      <w:rPr>
        <w:rFonts w:ascii="Courier New" w:hAnsi="Courier New"/>
      </w:rPr>
    </w:lvl>
    <w:lvl w:ilvl="8" w:tplc="16B69702">
      <w:start w:val="1"/>
      <w:numFmt w:val="bullet"/>
      <w:lvlText w:val=""/>
      <w:lvlJc w:val="left"/>
      <w:pPr>
        <w:tabs>
          <w:tab w:val="num" w:pos="6480"/>
        </w:tabs>
        <w:ind w:left="6480" w:hanging="360"/>
      </w:pPr>
      <w:rPr>
        <w:rFonts w:ascii="Wingdings" w:hAnsi="Wingdings"/>
      </w:rPr>
    </w:lvl>
  </w:abstractNum>
  <w:abstractNum w:abstractNumId="66" w15:restartNumberingAfterBreak="0">
    <w:nsid w:val="00000043"/>
    <w:multiLevelType w:val="hybridMultilevel"/>
    <w:tmpl w:val="00000043"/>
    <w:lvl w:ilvl="0" w:tplc="587C0014">
      <w:start w:val="1"/>
      <w:numFmt w:val="bullet"/>
      <w:lvlText w:val=""/>
      <w:lvlJc w:val="left"/>
      <w:pPr>
        <w:tabs>
          <w:tab w:val="num" w:pos="720"/>
        </w:tabs>
        <w:ind w:left="720" w:hanging="360"/>
      </w:pPr>
      <w:rPr>
        <w:rFonts w:ascii="Symbol" w:hAnsi="Symbol"/>
      </w:rPr>
    </w:lvl>
    <w:lvl w:ilvl="1" w:tplc="5904431E">
      <w:start w:val="1"/>
      <w:numFmt w:val="bullet"/>
      <w:lvlText w:val=""/>
      <w:lvlJc w:val="left"/>
      <w:pPr>
        <w:ind w:left="1440" w:hanging="360"/>
      </w:pPr>
      <w:rPr>
        <w:rFonts w:ascii="Symbol" w:hAnsi="Symbol"/>
      </w:rPr>
    </w:lvl>
    <w:lvl w:ilvl="2" w:tplc="558A2870">
      <w:start w:val="1"/>
      <w:numFmt w:val="bullet"/>
      <w:lvlText w:val=""/>
      <w:lvlJc w:val="left"/>
      <w:pPr>
        <w:tabs>
          <w:tab w:val="num" w:pos="2160"/>
        </w:tabs>
        <w:ind w:left="2160" w:hanging="360"/>
      </w:pPr>
      <w:rPr>
        <w:rFonts w:ascii="Wingdings" w:hAnsi="Wingdings"/>
      </w:rPr>
    </w:lvl>
    <w:lvl w:ilvl="3" w:tplc="A0AA06E2">
      <w:start w:val="1"/>
      <w:numFmt w:val="bullet"/>
      <w:lvlText w:val=""/>
      <w:lvlJc w:val="left"/>
      <w:pPr>
        <w:tabs>
          <w:tab w:val="num" w:pos="2880"/>
        </w:tabs>
        <w:ind w:left="2880" w:hanging="360"/>
      </w:pPr>
      <w:rPr>
        <w:rFonts w:ascii="Symbol" w:hAnsi="Symbol"/>
      </w:rPr>
    </w:lvl>
    <w:lvl w:ilvl="4" w:tplc="5F3E48A2">
      <w:start w:val="1"/>
      <w:numFmt w:val="bullet"/>
      <w:lvlText w:val="o"/>
      <w:lvlJc w:val="left"/>
      <w:pPr>
        <w:tabs>
          <w:tab w:val="num" w:pos="3600"/>
        </w:tabs>
        <w:ind w:left="3600" w:hanging="360"/>
      </w:pPr>
      <w:rPr>
        <w:rFonts w:ascii="Courier New" w:hAnsi="Courier New"/>
      </w:rPr>
    </w:lvl>
    <w:lvl w:ilvl="5" w:tplc="E13C5D76">
      <w:start w:val="1"/>
      <w:numFmt w:val="bullet"/>
      <w:lvlText w:val=""/>
      <w:lvlJc w:val="left"/>
      <w:pPr>
        <w:tabs>
          <w:tab w:val="num" w:pos="4320"/>
        </w:tabs>
        <w:ind w:left="4320" w:hanging="360"/>
      </w:pPr>
      <w:rPr>
        <w:rFonts w:ascii="Wingdings" w:hAnsi="Wingdings"/>
      </w:rPr>
    </w:lvl>
    <w:lvl w:ilvl="6" w:tplc="CBF28FE6">
      <w:start w:val="1"/>
      <w:numFmt w:val="bullet"/>
      <w:lvlText w:val=""/>
      <w:lvlJc w:val="left"/>
      <w:pPr>
        <w:tabs>
          <w:tab w:val="num" w:pos="5040"/>
        </w:tabs>
        <w:ind w:left="5040" w:hanging="360"/>
      </w:pPr>
      <w:rPr>
        <w:rFonts w:ascii="Symbol" w:hAnsi="Symbol"/>
      </w:rPr>
    </w:lvl>
    <w:lvl w:ilvl="7" w:tplc="DB4A1F1A">
      <w:start w:val="1"/>
      <w:numFmt w:val="bullet"/>
      <w:lvlText w:val="o"/>
      <w:lvlJc w:val="left"/>
      <w:pPr>
        <w:tabs>
          <w:tab w:val="num" w:pos="5760"/>
        </w:tabs>
        <w:ind w:left="5760" w:hanging="360"/>
      </w:pPr>
      <w:rPr>
        <w:rFonts w:ascii="Courier New" w:hAnsi="Courier New"/>
      </w:rPr>
    </w:lvl>
    <w:lvl w:ilvl="8" w:tplc="ABE27DCC">
      <w:start w:val="1"/>
      <w:numFmt w:val="bullet"/>
      <w:lvlText w:val=""/>
      <w:lvlJc w:val="left"/>
      <w:pPr>
        <w:tabs>
          <w:tab w:val="num" w:pos="6480"/>
        </w:tabs>
        <w:ind w:left="6480" w:hanging="360"/>
      </w:pPr>
      <w:rPr>
        <w:rFonts w:ascii="Wingdings" w:hAnsi="Wingdings"/>
      </w:rPr>
    </w:lvl>
  </w:abstractNum>
  <w:abstractNum w:abstractNumId="67" w15:restartNumberingAfterBreak="0">
    <w:nsid w:val="00000044"/>
    <w:multiLevelType w:val="hybridMultilevel"/>
    <w:tmpl w:val="00000044"/>
    <w:lvl w:ilvl="0" w:tplc="487E6D6E">
      <w:start w:val="1"/>
      <w:numFmt w:val="bullet"/>
      <w:lvlText w:val=""/>
      <w:lvlJc w:val="left"/>
      <w:pPr>
        <w:ind w:left="720" w:hanging="360"/>
      </w:pPr>
      <w:rPr>
        <w:rFonts w:ascii="Symbol" w:hAnsi="Symbol"/>
      </w:rPr>
    </w:lvl>
    <w:lvl w:ilvl="1" w:tplc="6C9622AE">
      <w:start w:val="1"/>
      <w:numFmt w:val="bullet"/>
      <w:lvlText w:val="o"/>
      <w:lvlJc w:val="left"/>
      <w:pPr>
        <w:tabs>
          <w:tab w:val="num" w:pos="1440"/>
        </w:tabs>
        <w:ind w:left="1440" w:hanging="360"/>
      </w:pPr>
      <w:rPr>
        <w:rFonts w:ascii="Courier New" w:hAnsi="Courier New"/>
      </w:rPr>
    </w:lvl>
    <w:lvl w:ilvl="2" w:tplc="C20281AC">
      <w:start w:val="1"/>
      <w:numFmt w:val="bullet"/>
      <w:lvlText w:val=""/>
      <w:lvlJc w:val="left"/>
      <w:pPr>
        <w:tabs>
          <w:tab w:val="num" w:pos="2160"/>
        </w:tabs>
        <w:ind w:left="2160" w:hanging="360"/>
      </w:pPr>
      <w:rPr>
        <w:rFonts w:ascii="Wingdings" w:hAnsi="Wingdings"/>
      </w:rPr>
    </w:lvl>
    <w:lvl w:ilvl="3" w:tplc="34CA7B3C">
      <w:start w:val="1"/>
      <w:numFmt w:val="bullet"/>
      <w:lvlText w:val=""/>
      <w:lvlJc w:val="left"/>
      <w:pPr>
        <w:tabs>
          <w:tab w:val="num" w:pos="2880"/>
        </w:tabs>
        <w:ind w:left="2880" w:hanging="360"/>
      </w:pPr>
      <w:rPr>
        <w:rFonts w:ascii="Symbol" w:hAnsi="Symbol"/>
      </w:rPr>
    </w:lvl>
    <w:lvl w:ilvl="4" w:tplc="539CF4C4">
      <w:start w:val="1"/>
      <w:numFmt w:val="bullet"/>
      <w:lvlText w:val="o"/>
      <w:lvlJc w:val="left"/>
      <w:pPr>
        <w:tabs>
          <w:tab w:val="num" w:pos="3600"/>
        </w:tabs>
        <w:ind w:left="3600" w:hanging="360"/>
      </w:pPr>
      <w:rPr>
        <w:rFonts w:ascii="Courier New" w:hAnsi="Courier New"/>
      </w:rPr>
    </w:lvl>
    <w:lvl w:ilvl="5" w:tplc="CE3A1212">
      <w:start w:val="1"/>
      <w:numFmt w:val="bullet"/>
      <w:lvlText w:val=""/>
      <w:lvlJc w:val="left"/>
      <w:pPr>
        <w:tabs>
          <w:tab w:val="num" w:pos="4320"/>
        </w:tabs>
        <w:ind w:left="4320" w:hanging="360"/>
      </w:pPr>
      <w:rPr>
        <w:rFonts w:ascii="Wingdings" w:hAnsi="Wingdings"/>
      </w:rPr>
    </w:lvl>
    <w:lvl w:ilvl="6" w:tplc="C1B25B50">
      <w:start w:val="1"/>
      <w:numFmt w:val="bullet"/>
      <w:lvlText w:val=""/>
      <w:lvlJc w:val="left"/>
      <w:pPr>
        <w:tabs>
          <w:tab w:val="num" w:pos="5040"/>
        </w:tabs>
        <w:ind w:left="5040" w:hanging="360"/>
      </w:pPr>
      <w:rPr>
        <w:rFonts w:ascii="Symbol" w:hAnsi="Symbol"/>
      </w:rPr>
    </w:lvl>
    <w:lvl w:ilvl="7" w:tplc="6ECC02EC">
      <w:start w:val="1"/>
      <w:numFmt w:val="bullet"/>
      <w:lvlText w:val="o"/>
      <w:lvlJc w:val="left"/>
      <w:pPr>
        <w:tabs>
          <w:tab w:val="num" w:pos="5760"/>
        </w:tabs>
        <w:ind w:left="5760" w:hanging="360"/>
      </w:pPr>
      <w:rPr>
        <w:rFonts w:ascii="Courier New" w:hAnsi="Courier New"/>
      </w:rPr>
    </w:lvl>
    <w:lvl w:ilvl="8" w:tplc="7A660948">
      <w:start w:val="1"/>
      <w:numFmt w:val="bullet"/>
      <w:lvlText w:val=""/>
      <w:lvlJc w:val="left"/>
      <w:pPr>
        <w:tabs>
          <w:tab w:val="num" w:pos="6480"/>
        </w:tabs>
        <w:ind w:left="6480" w:hanging="360"/>
      </w:pPr>
      <w:rPr>
        <w:rFonts w:ascii="Wingdings" w:hAnsi="Wingdings"/>
      </w:rPr>
    </w:lvl>
  </w:abstractNum>
  <w:abstractNum w:abstractNumId="68" w15:restartNumberingAfterBreak="0">
    <w:nsid w:val="00000045"/>
    <w:multiLevelType w:val="hybridMultilevel"/>
    <w:tmpl w:val="00000045"/>
    <w:lvl w:ilvl="0" w:tplc="BD062E5C">
      <w:start w:val="1"/>
      <w:numFmt w:val="bullet"/>
      <w:lvlText w:val=""/>
      <w:lvlJc w:val="left"/>
      <w:pPr>
        <w:ind w:left="720" w:hanging="360"/>
      </w:pPr>
      <w:rPr>
        <w:rFonts w:ascii="Symbol" w:hAnsi="Symbol"/>
      </w:rPr>
    </w:lvl>
    <w:lvl w:ilvl="1" w:tplc="09B007BA">
      <w:start w:val="1"/>
      <w:numFmt w:val="bullet"/>
      <w:lvlText w:val="o"/>
      <w:lvlJc w:val="left"/>
      <w:pPr>
        <w:tabs>
          <w:tab w:val="num" w:pos="1440"/>
        </w:tabs>
        <w:ind w:left="1440" w:hanging="360"/>
      </w:pPr>
      <w:rPr>
        <w:rFonts w:ascii="Courier New" w:hAnsi="Courier New"/>
      </w:rPr>
    </w:lvl>
    <w:lvl w:ilvl="2" w:tplc="CD8C02F6">
      <w:start w:val="1"/>
      <w:numFmt w:val="bullet"/>
      <w:lvlText w:val=""/>
      <w:lvlJc w:val="left"/>
      <w:pPr>
        <w:tabs>
          <w:tab w:val="num" w:pos="2160"/>
        </w:tabs>
        <w:ind w:left="2160" w:hanging="360"/>
      </w:pPr>
      <w:rPr>
        <w:rFonts w:ascii="Wingdings" w:hAnsi="Wingdings"/>
      </w:rPr>
    </w:lvl>
    <w:lvl w:ilvl="3" w:tplc="E9BEC272">
      <w:start w:val="1"/>
      <w:numFmt w:val="bullet"/>
      <w:lvlText w:val=""/>
      <w:lvlJc w:val="left"/>
      <w:pPr>
        <w:tabs>
          <w:tab w:val="num" w:pos="2880"/>
        </w:tabs>
        <w:ind w:left="2880" w:hanging="360"/>
      </w:pPr>
      <w:rPr>
        <w:rFonts w:ascii="Symbol" w:hAnsi="Symbol"/>
      </w:rPr>
    </w:lvl>
    <w:lvl w:ilvl="4" w:tplc="2F50592C">
      <w:start w:val="1"/>
      <w:numFmt w:val="bullet"/>
      <w:lvlText w:val="o"/>
      <w:lvlJc w:val="left"/>
      <w:pPr>
        <w:tabs>
          <w:tab w:val="num" w:pos="3600"/>
        </w:tabs>
        <w:ind w:left="3600" w:hanging="360"/>
      </w:pPr>
      <w:rPr>
        <w:rFonts w:ascii="Courier New" w:hAnsi="Courier New"/>
      </w:rPr>
    </w:lvl>
    <w:lvl w:ilvl="5" w:tplc="704E0228">
      <w:start w:val="1"/>
      <w:numFmt w:val="bullet"/>
      <w:lvlText w:val=""/>
      <w:lvlJc w:val="left"/>
      <w:pPr>
        <w:tabs>
          <w:tab w:val="num" w:pos="4320"/>
        </w:tabs>
        <w:ind w:left="4320" w:hanging="360"/>
      </w:pPr>
      <w:rPr>
        <w:rFonts w:ascii="Wingdings" w:hAnsi="Wingdings"/>
      </w:rPr>
    </w:lvl>
    <w:lvl w:ilvl="6" w:tplc="114E34C4">
      <w:start w:val="1"/>
      <w:numFmt w:val="bullet"/>
      <w:lvlText w:val=""/>
      <w:lvlJc w:val="left"/>
      <w:pPr>
        <w:tabs>
          <w:tab w:val="num" w:pos="5040"/>
        </w:tabs>
        <w:ind w:left="5040" w:hanging="360"/>
      </w:pPr>
      <w:rPr>
        <w:rFonts w:ascii="Symbol" w:hAnsi="Symbol"/>
      </w:rPr>
    </w:lvl>
    <w:lvl w:ilvl="7" w:tplc="AADAE25C">
      <w:start w:val="1"/>
      <w:numFmt w:val="bullet"/>
      <w:lvlText w:val="o"/>
      <w:lvlJc w:val="left"/>
      <w:pPr>
        <w:tabs>
          <w:tab w:val="num" w:pos="5760"/>
        </w:tabs>
        <w:ind w:left="5760" w:hanging="360"/>
      </w:pPr>
      <w:rPr>
        <w:rFonts w:ascii="Courier New" w:hAnsi="Courier New"/>
      </w:rPr>
    </w:lvl>
    <w:lvl w:ilvl="8" w:tplc="9F5653B8">
      <w:start w:val="1"/>
      <w:numFmt w:val="bullet"/>
      <w:lvlText w:val=""/>
      <w:lvlJc w:val="left"/>
      <w:pPr>
        <w:tabs>
          <w:tab w:val="num" w:pos="6480"/>
        </w:tabs>
        <w:ind w:left="6480" w:hanging="360"/>
      </w:pPr>
      <w:rPr>
        <w:rFonts w:ascii="Wingdings" w:hAnsi="Wingdings"/>
      </w:rPr>
    </w:lvl>
  </w:abstractNum>
  <w:abstractNum w:abstractNumId="69" w15:restartNumberingAfterBreak="0">
    <w:nsid w:val="00000046"/>
    <w:multiLevelType w:val="hybridMultilevel"/>
    <w:tmpl w:val="00000046"/>
    <w:lvl w:ilvl="0" w:tplc="FAA2BB46">
      <w:start w:val="1"/>
      <w:numFmt w:val="bullet"/>
      <w:lvlText w:val=""/>
      <w:lvlJc w:val="left"/>
      <w:pPr>
        <w:tabs>
          <w:tab w:val="num" w:pos="720"/>
        </w:tabs>
        <w:ind w:left="720" w:hanging="360"/>
      </w:pPr>
      <w:rPr>
        <w:rFonts w:ascii="Symbol" w:hAnsi="Symbol"/>
      </w:rPr>
    </w:lvl>
    <w:lvl w:ilvl="1" w:tplc="22E8A4F2">
      <w:start w:val="1"/>
      <w:numFmt w:val="bullet"/>
      <w:lvlText w:val=""/>
      <w:lvlJc w:val="left"/>
      <w:pPr>
        <w:ind w:left="1440" w:hanging="360"/>
      </w:pPr>
      <w:rPr>
        <w:rFonts w:ascii="Symbol" w:hAnsi="Symbol"/>
      </w:rPr>
    </w:lvl>
    <w:lvl w:ilvl="2" w:tplc="5A62D58C">
      <w:start w:val="1"/>
      <w:numFmt w:val="bullet"/>
      <w:lvlText w:val=""/>
      <w:lvlJc w:val="left"/>
      <w:pPr>
        <w:tabs>
          <w:tab w:val="num" w:pos="2160"/>
        </w:tabs>
        <w:ind w:left="2160" w:hanging="360"/>
      </w:pPr>
      <w:rPr>
        <w:rFonts w:ascii="Wingdings" w:hAnsi="Wingdings"/>
      </w:rPr>
    </w:lvl>
    <w:lvl w:ilvl="3" w:tplc="E7AC7408">
      <w:start w:val="1"/>
      <w:numFmt w:val="bullet"/>
      <w:lvlText w:val=""/>
      <w:lvlJc w:val="left"/>
      <w:pPr>
        <w:tabs>
          <w:tab w:val="num" w:pos="2880"/>
        </w:tabs>
        <w:ind w:left="2880" w:hanging="360"/>
      </w:pPr>
      <w:rPr>
        <w:rFonts w:ascii="Symbol" w:hAnsi="Symbol"/>
      </w:rPr>
    </w:lvl>
    <w:lvl w:ilvl="4" w:tplc="CB122DD4">
      <w:start w:val="1"/>
      <w:numFmt w:val="bullet"/>
      <w:lvlText w:val="o"/>
      <w:lvlJc w:val="left"/>
      <w:pPr>
        <w:tabs>
          <w:tab w:val="num" w:pos="3600"/>
        </w:tabs>
        <w:ind w:left="3600" w:hanging="360"/>
      </w:pPr>
      <w:rPr>
        <w:rFonts w:ascii="Courier New" w:hAnsi="Courier New"/>
      </w:rPr>
    </w:lvl>
    <w:lvl w:ilvl="5" w:tplc="7D58116A">
      <w:start w:val="1"/>
      <w:numFmt w:val="bullet"/>
      <w:lvlText w:val=""/>
      <w:lvlJc w:val="left"/>
      <w:pPr>
        <w:tabs>
          <w:tab w:val="num" w:pos="4320"/>
        </w:tabs>
        <w:ind w:left="4320" w:hanging="360"/>
      </w:pPr>
      <w:rPr>
        <w:rFonts w:ascii="Wingdings" w:hAnsi="Wingdings"/>
      </w:rPr>
    </w:lvl>
    <w:lvl w:ilvl="6" w:tplc="95A0B3D8">
      <w:start w:val="1"/>
      <w:numFmt w:val="bullet"/>
      <w:lvlText w:val=""/>
      <w:lvlJc w:val="left"/>
      <w:pPr>
        <w:tabs>
          <w:tab w:val="num" w:pos="5040"/>
        </w:tabs>
        <w:ind w:left="5040" w:hanging="360"/>
      </w:pPr>
      <w:rPr>
        <w:rFonts w:ascii="Symbol" w:hAnsi="Symbol"/>
      </w:rPr>
    </w:lvl>
    <w:lvl w:ilvl="7" w:tplc="0EAC1ED6">
      <w:start w:val="1"/>
      <w:numFmt w:val="bullet"/>
      <w:lvlText w:val="o"/>
      <w:lvlJc w:val="left"/>
      <w:pPr>
        <w:tabs>
          <w:tab w:val="num" w:pos="5760"/>
        </w:tabs>
        <w:ind w:left="5760" w:hanging="360"/>
      </w:pPr>
      <w:rPr>
        <w:rFonts w:ascii="Courier New" w:hAnsi="Courier New"/>
      </w:rPr>
    </w:lvl>
    <w:lvl w:ilvl="8" w:tplc="673E3EEE">
      <w:start w:val="1"/>
      <w:numFmt w:val="bullet"/>
      <w:lvlText w:val=""/>
      <w:lvlJc w:val="left"/>
      <w:pPr>
        <w:tabs>
          <w:tab w:val="num" w:pos="6480"/>
        </w:tabs>
        <w:ind w:left="6480" w:hanging="360"/>
      </w:pPr>
      <w:rPr>
        <w:rFonts w:ascii="Wingdings" w:hAnsi="Wingdings"/>
      </w:rPr>
    </w:lvl>
  </w:abstractNum>
  <w:abstractNum w:abstractNumId="70" w15:restartNumberingAfterBreak="0">
    <w:nsid w:val="00000047"/>
    <w:multiLevelType w:val="hybridMultilevel"/>
    <w:tmpl w:val="00000047"/>
    <w:lvl w:ilvl="0" w:tplc="3A7C346C">
      <w:start w:val="1"/>
      <w:numFmt w:val="bullet"/>
      <w:lvlText w:val=""/>
      <w:lvlJc w:val="left"/>
      <w:pPr>
        <w:ind w:left="720" w:hanging="360"/>
      </w:pPr>
      <w:rPr>
        <w:rFonts w:ascii="Symbol" w:hAnsi="Symbol"/>
      </w:rPr>
    </w:lvl>
    <w:lvl w:ilvl="1" w:tplc="977603FE">
      <w:start w:val="1"/>
      <w:numFmt w:val="bullet"/>
      <w:lvlText w:val="o"/>
      <w:lvlJc w:val="left"/>
      <w:pPr>
        <w:tabs>
          <w:tab w:val="num" w:pos="1440"/>
        </w:tabs>
        <w:ind w:left="1440" w:hanging="360"/>
      </w:pPr>
      <w:rPr>
        <w:rFonts w:ascii="Courier New" w:hAnsi="Courier New"/>
      </w:rPr>
    </w:lvl>
    <w:lvl w:ilvl="2" w:tplc="7A7C4A8C">
      <w:start w:val="1"/>
      <w:numFmt w:val="bullet"/>
      <w:lvlText w:val=""/>
      <w:lvlJc w:val="left"/>
      <w:pPr>
        <w:tabs>
          <w:tab w:val="num" w:pos="2160"/>
        </w:tabs>
        <w:ind w:left="2160" w:hanging="360"/>
      </w:pPr>
      <w:rPr>
        <w:rFonts w:ascii="Wingdings" w:hAnsi="Wingdings"/>
      </w:rPr>
    </w:lvl>
    <w:lvl w:ilvl="3" w:tplc="3BDA8216">
      <w:start w:val="1"/>
      <w:numFmt w:val="bullet"/>
      <w:lvlText w:val=""/>
      <w:lvlJc w:val="left"/>
      <w:pPr>
        <w:tabs>
          <w:tab w:val="num" w:pos="2880"/>
        </w:tabs>
        <w:ind w:left="2880" w:hanging="360"/>
      </w:pPr>
      <w:rPr>
        <w:rFonts w:ascii="Symbol" w:hAnsi="Symbol"/>
      </w:rPr>
    </w:lvl>
    <w:lvl w:ilvl="4" w:tplc="0972BEE4">
      <w:start w:val="1"/>
      <w:numFmt w:val="bullet"/>
      <w:lvlText w:val="o"/>
      <w:lvlJc w:val="left"/>
      <w:pPr>
        <w:tabs>
          <w:tab w:val="num" w:pos="3600"/>
        </w:tabs>
        <w:ind w:left="3600" w:hanging="360"/>
      </w:pPr>
      <w:rPr>
        <w:rFonts w:ascii="Courier New" w:hAnsi="Courier New"/>
      </w:rPr>
    </w:lvl>
    <w:lvl w:ilvl="5" w:tplc="E2D0F3EE">
      <w:start w:val="1"/>
      <w:numFmt w:val="bullet"/>
      <w:lvlText w:val=""/>
      <w:lvlJc w:val="left"/>
      <w:pPr>
        <w:tabs>
          <w:tab w:val="num" w:pos="4320"/>
        </w:tabs>
        <w:ind w:left="4320" w:hanging="360"/>
      </w:pPr>
      <w:rPr>
        <w:rFonts w:ascii="Wingdings" w:hAnsi="Wingdings"/>
      </w:rPr>
    </w:lvl>
    <w:lvl w:ilvl="6" w:tplc="A808AAA2">
      <w:start w:val="1"/>
      <w:numFmt w:val="bullet"/>
      <w:lvlText w:val=""/>
      <w:lvlJc w:val="left"/>
      <w:pPr>
        <w:tabs>
          <w:tab w:val="num" w:pos="5040"/>
        </w:tabs>
        <w:ind w:left="5040" w:hanging="360"/>
      </w:pPr>
      <w:rPr>
        <w:rFonts w:ascii="Symbol" w:hAnsi="Symbol"/>
      </w:rPr>
    </w:lvl>
    <w:lvl w:ilvl="7" w:tplc="B5D8A20A">
      <w:start w:val="1"/>
      <w:numFmt w:val="bullet"/>
      <w:lvlText w:val="o"/>
      <w:lvlJc w:val="left"/>
      <w:pPr>
        <w:tabs>
          <w:tab w:val="num" w:pos="5760"/>
        </w:tabs>
        <w:ind w:left="5760" w:hanging="360"/>
      </w:pPr>
      <w:rPr>
        <w:rFonts w:ascii="Courier New" w:hAnsi="Courier New"/>
      </w:rPr>
    </w:lvl>
    <w:lvl w:ilvl="8" w:tplc="F510ECCA">
      <w:start w:val="1"/>
      <w:numFmt w:val="bullet"/>
      <w:lvlText w:val=""/>
      <w:lvlJc w:val="left"/>
      <w:pPr>
        <w:tabs>
          <w:tab w:val="num" w:pos="6480"/>
        </w:tabs>
        <w:ind w:left="6480" w:hanging="360"/>
      </w:pPr>
      <w:rPr>
        <w:rFonts w:ascii="Wingdings" w:hAnsi="Wingdings"/>
      </w:rPr>
    </w:lvl>
  </w:abstractNum>
  <w:abstractNum w:abstractNumId="71" w15:restartNumberingAfterBreak="0">
    <w:nsid w:val="00000048"/>
    <w:multiLevelType w:val="hybridMultilevel"/>
    <w:tmpl w:val="00000048"/>
    <w:lvl w:ilvl="0" w:tplc="ECBEED4E">
      <w:start w:val="1"/>
      <w:numFmt w:val="bullet"/>
      <w:lvlText w:val=""/>
      <w:lvlJc w:val="left"/>
      <w:pPr>
        <w:ind w:left="720" w:hanging="360"/>
      </w:pPr>
      <w:rPr>
        <w:rFonts w:ascii="Symbol" w:hAnsi="Symbol"/>
      </w:rPr>
    </w:lvl>
    <w:lvl w:ilvl="1" w:tplc="612430CE">
      <w:start w:val="1"/>
      <w:numFmt w:val="bullet"/>
      <w:lvlText w:val="o"/>
      <w:lvlJc w:val="left"/>
      <w:pPr>
        <w:tabs>
          <w:tab w:val="num" w:pos="1440"/>
        </w:tabs>
        <w:ind w:left="1440" w:hanging="360"/>
      </w:pPr>
      <w:rPr>
        <w:rFonts w:ascii="Courier New" w:hAnsi="Courier New"/>
      </w:rPr>
    </w:lvl>
    <w:lvl w:ilvl="2" w:tplc="C3FE90B6">
      <w:start w:val="1"/>
      <w:numFmt w:val="bullet"/>
      <w:lvlText w:val=""/>
      <w:lvlJc w:val="left"/>
      <w:pPr>
        <w:tabs>
          <w:tab w:val="num" w:pos="2160"/>
        </w:tabs>
        <w:ind w:left="2160" w:hanging="360"/>
      </w:pPr>
      <w:rPr>
        <w:rFonts w:ascii="Wingdings" w:hAnsi="Wingdings"/>
      </w:rPr>
    </w:lvl>
    <w:lvl w:ilvl="3" w:tplc="234C79C2">
      <w:start w:val="1"/>
      <w:numFmt w:val="bullet"/>
      <w:lvlText w:val=""/>
      <w:lvlJc w:val="left"/>
      <w:pPr>
        <w:tabs>
          <w:tab w:val="num" w:pos="2880"/>
        </w:tabs>
        <w:ind w:left="2880" w:hanging="360"/>
      </w:pPr>
      <w:rPr>
        <w:rFonts w:ascii="Symbol" w:hAnsi="Symbol"/>
      </w:rPr>
    </w:lvl>
    <w:lvl w:ilvl="4" w:tplc="938CD54A">
      <w:start w:val="1"/>
      <w:numFmt w:val="bullet"/>
      <w:lvlText w:val="o"/>
      <w:lvlJc w:val="left"/>
      <w:pPr>
        <w:tabs>
          <w:tab w:val="num" w:pos="3600"/>
        </w:tabs>
        <w:ind w:left="3600" w:hanging="360"/>
      </w:pPr>
      <w:rPr>
        <w:rFonts w:ascii="Courier New" w:hAnsi="Courier New"/>
      </w:rPr>
    </w:lvl>
    <w:lvl w:ilvl="5" w:tplc="21807106">
      <w:start w:val="1"/>
      <w:numFmt w:val="bullet"/>
      <w:lvlText w:val=""/>
      <w:lvlJc w:val="left"/>
      <w:pPr>
        <w:tabs>
          <w:tab w:val="num" w:pos="4320"/>
        </w:tabs>
        <w:ind w:left="4320" w:hanging="360"/>
      </w:pPr>
      <w:rPr>
        <w:rFonts w:ascii="Wingdings" w:hAnsi="Wingdings"/>
      </w:rPr>
    </w:lvl>
    <w:lvl w:ilvl="6" w:tplc="5554D486">
      <w:start w:val="1"/>
      <w:numFmt w:val="bullet"/>
      <w:lvlText w:val=""/>
      <w:lvlJc w:val="left"/>
      <w:pPr>
        <w:tabs>
          <w:tab w:val="num" w:pos="5040"/>
        </w:tabs>
        <w:ind w:left="5040" w:hanging="360"/>
      </w:pPr>
      <w:rPr>
        <w:rFonts w:ascii="Symbol" w:hAnsi="Symbol"/>
      </w:rPr>
    </w:lvl>
    <w:lvl w:ilvl="7" w:tplc="AAEA490E">
      <w:start w:val="1"/>
      <w:numFmt w:val="bullet"/>
      <w:lvlText w:val="o"/>
      <w:lvlJc w:val="left"/>
      <w:pPr>
        <w:tabs>
          <w:tab w:val="num" w:pos="5760"/>
        </w:tabs>
        <w:ind w:left="5760" w:hanging="360"/>
      </w:pPr>
      <w:rPr>
        <w:rFonts w:ascii="Courier New" w:hAnsi="Courier New"/>
      </w:rPr>
    </w:lvl>
    <w:lvl w:ilvl="8" w:tplc="1834D0DA">
      <w:start w:val="1"/>
      <w:numFmt w:val="bullet"/>
      <w:lvlText w:val=""/>
      <w:lvlJc w:val="left"/>
      <w:pPr>
        <w:tabs>
          <w:tab w:val="num" w:pos="6480"/>
        </w:tabs>
        <w:ind w:left="6480" w:hanging="360"/>
      </w:pPr>
      <w:rPr>
        <w:rFonts w:ascii="Wingdings" w:hAnsi="Wingdings"/>
      </w:rPr>
    </w:lvl>
  </w:abstractNum>
  <w:abstractNum w:abstractNumId="72" w15:restartNumberingAfterBreak="0">
    <w:nsid w:val="00000049"/>
    <w:multiLevelType w:val="hybridMultilevel"/>
    <w:tmpl w:val="00000049"/>
    <w:lvl w:ilvl="0" w:tplc="702A893E">
      <w:start w:val="1"/>
      <w:numFmt w:val="bullet"/>
      <w:lvlText w:val=""/>
      <w:lvlJc w:val="left"/>
      <w:pPr>
        <w:ind w:left="720" w:hanging="360"/>
      </w:pPr>
      <w:rPr>
        <w:rFonts w:ascii="Symbol" w:hAnsi="Symbol"/>
      </w:rPr>
    </w:lvl>
    <w:lvl w:ilvl="1" w:tplc="9A227942">
      <w:start w:val="1"/>
      <w:numFmt w:val="bullet"/>
      <w:lvlText w:val="o"/>
      <w:lvlJc w:val="left"/>
      <w:pPr>
        <w:tabs>
          <w:tab w:val="num" w:pos="1440"/>
        </w:tabs>
        <w:ind w:left="1440" w:hanging="360"/>
      </w:pPr>
      <w:rPr>
        <w:rFonts w:ascii="Courier New" w:hAnsi="Courier New"/>
      </w:rPr>
    </w:lvl>
    <w:lvl w:ilvl="2" w:tplc="3E8A83CC">
      <w:start w:val="1"/>
      <w:numFmt w:val="bullet"/>
      <w:lvlText w:val=""/>
      <w:lvlJc w:val="left"/>
      <w:pPr>
        <w:tabs>
          <w:tab w:val="num" w:pos="2160"/>
        </w:tabs>
        <w:ind w:left="2160" w:hanging="360"/>
      </w:pPr>
      <w:rPr>
        <w:rFonts w:ascii="Wingdings" w:hAnsi="Wingdings"/>
      </w:rPr>
    </w:lvl>
    <w:lvl w:ilvl="3" w:tplc="9812771A">
      <w:start w:val="1"/>
      <w:numFmt w:val="bullet"/>
      <w:lvlText w:val=""/>
      <w:lvlJc w:val="left"/>
      <w:pPr>
        <w:tabs>
          <w:tab w:val="num" w:pos="2880"/>
        </w:tabs>
        <w:ind w:left="2880" w:hanging="360"/>
      </w:pPr>
      <w:rPr>
        <w:rFonts w:ascii="Symbol" w:hAnsi="Symbol"/>
      </w:rPr>
    </w:lvl>
    <w:lvl w:ilvl="4" w:tplc="9000BE1E">
      <w:start w:val="1"/>
      <w:numFmt w:val="bullet"/>
      <w:lvlText w:val="o"/>
      <w:lvlJc w:val="left"/>
      <w:pPr>
        <w:tabs>
          <w:tab w:val="num" w:pos="3600"/>
        </w:tabs>
        <w:ind w:left="3600" w:hanging="360"/>
      </w:pPr>
      <w:rPr>
        <w:rFonts w:ascii="Courier New" w:hAnsi="Courier New"/>
      </w:rPr>
    </w:lvl>
    <w:lvl w:ilvl="5" w:tplc="08586036">
      <w:start w:val="1"/>
      <w:numFmt w:val="bullet"/>
      <w:lvlText w:val=""/>
      <w:lvlJc w:val="left"/>
      <w:pPr>
        <w:tabs>
          <w:tab w:val="num" w:pos="4320"/>
        </w:tabs>
        <w:ind w:left="4320" w:hanging="360"/>
      </w:pPr>
      <w:rPr>
        <w:rFonts w:ascii="Wingdings" w:hAnsi="Wingdings"/>
      </w:rPr>
    </w:lvl>
    <w:lvl w:ilvl="6" w:tplc="8BC6BFD6">
      <w:start w:val="1"/>
      <w:numFmt w:val="bullet"/>
      <w:lvlText w:val=""/>
      <w:lvlJc w:val="left"/>
      <w:pPr>
        <w:tabs>
          <w:tab w:val="num" w:pos="5040"/>
        </w:tabs>
        <w:ind w:left="5040" w:hanging="360"/>
      </w:pPr>
      <w:rPr>
        <w:rFonts w:ascii="Symbol" w:hAnsi="Symbol"/>
      </w:rPr>
    </w:lvl>
    <w:lvl w:ilvl="7" w:tplc="12385142">
      <w:start w:val="1"/>
      <w:numFmt w:val="bullet"/>
      <w:lvlText w:val="o"/>
      <w:lvlJc w:val="left"/>
      <w:pPr>
        <w:tabs>
          <w:tab w:val="num" w:pos="5760"/>
        </w:tabs>
        <w:ind w:left="5760" w:hanging="360"/>
      </w:pPr>
      <w:rPr>
        <w:rFonts w:ascii="Courier New" w:hAnsi="Courier New"/>
      </w:rPr>
    </w:lvl>
    <w:lvl w:ilvl="8" w:tplc="DC345788">
      <w:start w:val="1"/>
      <w:numFmt w:val="bullet"/>
      <w:lvlText w:val=""/>
      <w:lvlJc w:val="left"/>
      <w:pPr>
        <w:tabs>
          <w:tab w:val="num" w:pos="6480"/>
        </w:tabs>
        <w:ind w:left="6480" w:hanging="360"/>
      </w:pPr>
      <w:rPr>
        <w:rFonts w:ascii="Wingdings" w:hAnsi="Wingdings"/>
      </w:rPr>
    </w:lvl>
  </w:abstractNum>
  <w:abstractNum w:abstractNumId="73" w15:restartNumberingAfterBreak="0">
    <w:nsid w:val="0000004A"/>
    <w:multiLevelType w:val="hybridMultilevel"/>
    <w:tmpl w:val="0000004A"/>
    <w:lvl w:ilvl="0" w:tplc="A90A7B42">
      <w:start w:val="1"/>
      <w:numFmt w:val="bullet"/>
      <w:lvlText w:val=""/>
      <w:lvlJc w:val="left"/>
      <w:pPr>
        <w:ind w:left="720" w:hanging="360"/>
      </w:pPr>
      <w:rPr>
        <w:rFonts w:ascii="Symbol" w:hAnsi="Symbol"/>
      </w:rPr>
    </w:lvl>
    <w:lvl w:ilvl="1" w:tplc="236898A6">
      <w:start w:val="1"/>
      <w:numFmt w:val="bullet"/>
      <w:lvlText w:val="o"/>
      <w:lvlJc w:val="left"/>
      <w:pPr>
        <w:tabs>
          <w:tab w:val="num" w:pos="1440"/>
        </w:tabs>
        <w:ind w:left="1440" w:hanging="360"/>
      </w:pPr>
      <w:rPr>
        <w:rFonts w:ascii="Courier New" w:hAnsi="Courier New"/>
      </w:rPr>
    </w:lvl>
    <w:lvl w:ilvl="2" w:tplc="817272AC">
      <w:start w:val="1"/>
      <w:numFmt w:val="bullet"/>
      <w:lvlText w:val=""/>
      <w:lvlJc w:val="left"/>
      <w:pPr>
        <w:tabs>
          <w:tab w:val="num" w:pos="2160"/>
        </w:tabs>
        <w:ind w:left="2160" w:hanging="360"/>
      </w:pPr>
      <w:rPr>
        <w:rFonts w:ascii="Wingdings" w:hAnsi="Wingdings"/>
      </w:rPr>
    </w:lvl>
    <w:lvl w:ilvl="3" w:tplc="C7CC6BB2">
      <w:start w:val="1"/>
      <w:numFmt w:val="bullet"/>
      <w:lvlText w:val=""/>
      <w:lvlJc w:val="left"/>
      <w:pPr>
        <w:tabs>
          <w:tab w:val="num" w:pos="2880"/>
        </w:tabs>
        <w:ind w:left="2880" w:hanging="360"/>
      </w:pPr>
      <w:rPr>
        <w:rFonts w:ascii="Symbol" w:hAnsi="Symbol"/>
      </w:rPr>
    </w:lvl>
    <w:lvl w:ilvl="4" w:tplc="1348232E">
      <w:start w:val="1"/>
      <w:numFmt w:val="bullet"/>
      <w:lvlText w:val="o"/>
      <w:lvlJc w:val="left"/>
      <w:pPr>
        <w:tabs>
          <w:tab w:val="num" w:pos="3600"/>
        </w:tabs>
        <w:ind w:left="3600" w:hanging="360"/>
      </w:pPr>
      <w:rPr>
        <w:rFonts w:ascii="Courier New" w:hAnsi="Courier New"/>
      </w:rPr>
    </w:lvl>
    <w:lvl w:ilvl="5" w:tplc="1CF8D23C">
      <w:start w:val="1"/>
      <w:numFmt w:val="bullet"/>
      <w:lvlText w:val=""/>
      <w:lvlJc w:val="left"/>
      <w:pPr>
        <w:tabs>
          <w:tab w:val="num" w:pos="4320"/>
        </w:tabs>
        <w:ind w:left="4320" w:hanging="360"/>
      </w:pPr>
      <w:rPr>
        <w:rFonts w:ascii="Wingdings" w:hAnsi="Wingdings"/>
      </w:rPr>
    </w:lvl>
    <w:lvl w:ilvl="6" w:tplc="EE12DE7A">
      <w:start w:val="1"/>
      <w:numFmt w:val="bullet"/>
      <w:lvlText w:val=""/>
      <w:lvlJc w:val="left"/>
      <w:pPr>
        <w:tabs>
          <w:tab w:val="num" w:pos="5040"/>
        </w:tabs>
        <w:ind w:left="5040" w:hanging="360"/>
      </w:pPr>
      <w:rPr>
        <w:rFonts w:ascii="Symbol" w:hAnsi="Symbol"/>
      </w:rPr>
    </w:lvl>
    <w:lvl w:ilvl="7" w:tplc="7C5C5BF0">
      <w:start w:val="1"/>
      <w:numFmt w:val="bullet"/>
      <w:lvlText w:val="o"/>
      <w:lvlJc w:val="left"/>
      <w:pPr>
        <w:tabs>
          <w:tab w:val="num" w:pos="5760"/>
        </w:tabs>
        <w:ind w:left="5760" w:hanging="360"/>
      </w:pPr>
      <w:rPr>
        <w:rFonts w:ascii="Courier New" w:hAnsi="Courier New"/>
      </w:rPr>
    </w:lvl>
    <w:lvl w:ilvl="8" w:tplc="8912E48C">
      <w:start w:val="1"/>
      <w:numFmt w:val="bullet"/>
      <w:lvlText w:val=""/>
      <w:lvlJc w:val="left"/>
      <w:pPr>
        <w:tabs>
          <w:tab w:val="num" w:pos="6480"/>
        </w:tabs>
        <w:ind w:left="6480" w:hanging="360"/>
      </w:pPr>
      <w:rPr>
        <w:rFonts w:ascii="Wingdings" w:hAnsi="Wingdings"/>
      </w:rPr>
    </w:lvl>
  </w:abstractNum>
  <w:abstractNum w:abstractNumId="74" w15:restartNumberingAfterBreak="0">
    <w:nsid w:val="0000004B"/>
    <w:multiLevelType w:val="hybridMultilevel"/>
    <w:tmpl w:val="0000004B"/>
    <w:lvl w:ilvl="0" w:tplc="1A905F5E">
      <w:start w:val="1"/>
      <w:numFmt w:val="bullet"/>
      <w:lvlText w:val=""/>
      <w:lvlJc w:val="left"/>
      <w:pPr>
        <w:tabs>
          <w:tab w:val="num" w:pos="720"/>
        </w:tabs>
        <w:ind w:left="720" w:hanging="360"/>
      </w:pPr>
      <w:rPr>
        <w:rFonts w:ascii="Symbol" w:hAnsi="Symbol"/>
      </w:rPr>
    </w:lvl>
    <w:lvl w:ilvl="1" w:tplc="2E7A76FA">
      <w:start w:val="1"/>
      <w:numFmt w:val="bullet"/>
      <w:lvlText w:val=""/>
      <w:lvlJc w:val="left"/>
      <w:pPr>
        <w:ind w:left="1440" w:hanging="360"/>
      </w:pPr>
      <w:rPr>
        <w:rFonts w:ascii="Symbol" w:hAnsi="Symbol"/>
      </w:rPr>
    </w:lvl>
    <w:lvl w:ilvl="2" w:tplc="DE0E5434">
      <w:start w:val="1"/>
      <w:numFmt w:val="bullet"/>
      <w:lvlText w:val=""/>
      <w:lvlJc w:val="left"/>
      <w:pPr>
        <w:tabs>
          <w:tab w:val="num" w:pos="2160"/>
        </w:tabs>
        <w:ind w:left="2160" w:hanging="360"/>
      </w:pPr>
      <w:rPr>
        <w:rFonts w:ascii="Wingdings" w:hAnsi="Wingdings"/>
      </w:rPr>
    </w:lvl>
    <w:lvl w:ilvl="3" w:tplc="D454324E">
      <w:start w:val="1"/>
      <w:numFmt w:val="bullet"/>
      <w:lvlText w:val=""/>
      <w:lvlJc w:val="left"/>
      <w:pPr>
        <w:tabs>
          <w:tab w:val="num" w:pos="2880"/>
        </w:tabs>
        <w:ind w:left="2880" w:hanging="360"/>
      </w:pPr>
      <w:rPr>
        <w:rFonts w:ascii="Symbol" w:hAnsi="Symbol"/>
      </w:rPr>
    </w:lvl>
    <w:lvl w:ilvl="4" w:tplc="31A4EE8C">
      <w:start w:val="1"/>
      <w:numFmt w:val="bullet"/>
      <w:lvlText w:val="o"/>
      <w:lvlJc w:val="left"/>
      <w:pPr>
        <w:tabs>
          <w:tab w:val="num" w:pos="3600"/>
        </w:tabs>
        <w:ind w:left="3600" w:hanging="360"/>
      </w:pPr>
      <w:rPr>
        <w:rFonts w:ascii="Courier New" w:hAnsi="Courier New"/>
      </w:rPr>
    </w:lvl>
    <w:lvl w:ilvl="5" w:tplc="12D4C1DE">
      <w:start w:val="1"/>
      <w:numFmt w:val="bullet"/>
      <w:lvlText w:val=""/>
      <w:lvlJc w:val="left"/>
      <w:pPr>
        <w:tabs>
          <w:tab w:val="num" w:pos="4320"/>
        </w:tabs>
        <w:ind w:left="4320" w:hanging="360"/>
      </w:pPr>
      <w:rPr>
        <w:rFonts w:ascii="Wingdings" w:hAnsi="Wingdings"/>
      </w:rPr>
    </w:lvl>
    <w:lvl w:ilvl="6" w:tplc="05641AF8">
      <w:start w:val="1"/>
      <w:numFmt w:val="bullet"/>
      <w:lvlText w:val=""/>
      <w:lvlJc w:val="left"/>
      <w:pPr>
        <w:tabs>
          <w:tab w:val="num" w:pos="5040"/>
        </w:tabs>
        <w:ind w:left="5040" w:hanging="360"/>
      </w:pPr>
      <w:rPr>
        <w:rFonts w:ascii="Symbol" w:hAnsi="Symbol"/>
      </w:rPr>
    </w:lvl>
    <w:lvl w:ilvl="7" w:tplc="FF74A83C">
      <w:start w:val="1"/>
      <w:numFmt w:val="bullet"/>
      <w:lvlText w:val="o"/>
      <w:lvlJc w:val="left"/>
      <w:pPr>
        <w:tabs>
          <w:tab w:val="num" w:pos="5760"/>
        </w:tabs>
        <w:ind w:left="5760" w:hanging="360"/>
      </w:pPr>
      <w:rPr>
        <w:rFonts w:ascii="Courier New" w:hAnsi="Courier New"/>
      </w:rPr>
    </w:lvl>
    <w:lvl w:ilvl="8" w:tplc="A9FA7D64">
      <w:start w:val="1"/>
      <w:numFmt w:val="bullet"/>
      <w:lvlText w:val=""/>
      <w:lvlJc w:val="left"/>
      <w:pPr>
        <w:tabs>
          <w:tab w:val="num" w:pos="6480"/>
        </w:tabs>
        <w:ind w:left="6480" w:hanging="360"/>
      </w:pPr>
      <w:rPr>
        <w:rFonts w:ascii="Wingdings" w:hAnsi="Wingdings"/>
      </w:rPr>
    </w:lvl>
  </w:abstractNum>
  <w:abstractNum w:abstractNumId="75" w15:restartNumberingAfterBreak="0">
    <w:nsid w:val="0000004C"/>
    <w:multiLevelType w:val="hybridMultilevel"/>
    <w:tmpl w:val="0000004C"/>
    <w:lvl w:ilvl="0" w:tplc="86B667A0">
      <w:start w:val="1"/>
      <w:numFmt w:val="bullet"/>
      <w:lvlText w:val=""/>
      <w:lvlJc w:val="left"/>
      <w:pPr>
        <w:ind w:left="720" w:hanging="360"/>
      </w:pPr>
      <w:rPr>
        <w:rFonts w:ascii="Symbol" w:hAnsi="Symbol"/>
      </w:rPr>
    </w:lvl>
    <w:lvl w:ilvl="1" w:tplc="EAF66B76">
      <w:start w:val="1"/>
      <w:numFmt w:val="bullet"/>
      <w:lvlText w:val="o"/>
      <w:lvlJc w:val="left"/>
      <w:pPr>
        <w:tabs>
          <w:tab w:val="num" w:pos="1440"/>
        </w:tabs>
        <w:ind w:left="1440" w:hanging="360"/>
      </w:pPr>
      <w:rPr>
        <w:rFonts w:ascii="Courier New" w:hAnsi="Courier New"/>
      </w:rPr>
    </w:lvl>
    <w:lvl w:ilvl="2" w:tplc="0A9088BE">
      <w:start w:val="1"/>
      <w:numFmt w:val="bullet"/>
      <w:lvlText w:val=""/>
      <w:lvlJc w:val="left"/>
      <w:pPr>
        <w:tabs>
          <w:tab w:val="num" w:pos="2160"/>
        </w:tabs>
        <w:ind w:left="2160" w:hanging="360"/>
      </w:pPr>
      <w:rPr>
        <w:rFonts w:ascii="Wingdings" w:hAnsi="Wingdings"/>
      </w:rPr>
    </w:lvl>
    <w:lvl w:ilvl="3" w:tplc="8122700A">
      <w:start w:val="1"/>
      <w:numFmt w:val="bullet"/>
      <w:lvlText w:val=""/>
      <w:lvlJc w:val="left"/>
      <w:pPr>
        <w:tabs>
          <w:tab w:val="num" w:pos="2880"/>
        </w:tabs>
        <w:ind w:left="2880" w:hanging="360"/>
      </w:pPr>
      <w:rPr>
        <w:rFonts w:ascii="Symbol" w:hAnsi="Symbol"/>
      </w:rPr>
    </w:lvl>
    <w:lvl w:ilvl="4" w:tplc="C8A644A4">
      <w:start w:val="1"/>
      <w:numFmt w:val="bullet"/>
      <w:lvlText w:val="o"/>
      <w:lvlJc w:val="left"/>
      <w:pPr>
        <w:tabs>
          <w:tab w:val="num" w:pos="3600"/>
        </w:tabs>
        <w:ind w:left="3600" w:hanging="360"/>
      </w:pPr>
      <w:rPr>
        <w:rFonts w:ascii="Courier New" w:hAnsi="Courier New"/>
      </w:rPr>
    </w:lvl>
    <w:lvl w:ilvl="5" w:tplc="B87A98AC">
      <w:start w:val="1"/>
      <w:numFmt w:val="bullet"/>
      <w:lvlText w:val=""/>
      <w:lvlJc w:val="left"/>
      <w:pPr>
        <w:tabs>
          <w:tab w:val="num" w:pos="4320"/>
        </w:tabs>
        <w:ind w:left="4320" w:hanging="360"/>
      </w:pPr>
      <w:rPr>
        <w:rFonts w:ascii="Wingdings" w:hAnsi="Wingdings"/>
      </w:rPr>
    </w:lvl>
    <w:lvl w:ilvl="6" w:tplc="83BC343E">
      <w:start w:val="1"/>
      <w:numFmt w:val="bullet"/>
      <w:lvlText w:val=""/>
      <w:lvlJc w:val="left"/>
      <w:pPr>
        <w:tabs>
          <w:tab w:val="num" w:pos="5040"/>
        </w:tabs>
        <w:ind w:left="5040" w:hanging="360"/>
      </w:pPr>
      <w:rPr>
        <w:rFonts w:ascii="Symbol" w:hAnsi="Symbol"/>
      </w:rPr>
    </w:lvl>
    <w:lvl w:ilvl="7" w:tplc="9CAABE16">
      <w:start w:val="1"/>
      <w:numFmt w:val="bullet"/>
      <w:lvlText w:val="o"/>
      <w:lvlJc w:val="left"/>
      <w:pPr>
        <w:tabs>
          <w:tab w:val="num" w:pos="5760"/>
        </w:tabs>
        <w:ind w:left="5760" w:hanging="360"/>
      </w:pPr>
      <w:rPr>
        <w:rFonts w:ascii="Courier New" w:hAnsi="Courier New"/>
      </w:rPr>
    </w:lvl>
    <w:lvl w:ilvl="8" w:tplc="DB9CA5E2">
      <w:start w:val="1"/>
      <w:numFmt w:val="bullet"/>
      <w:lvlText w:val=""/>
      <w:lvlJc w:val="left"/>
      <w:pPr>
        <w:tabs>
          <w:tab w:val="num" w:pos="6480"/>
        </w:tabs>
        <w:ind w:left="6480" w:hanging="360"/>
      </w:pPr>
      <w:rPr>
        <w:rFonts w:ascii="Wingdings" w:hAnsi="Wingdings"/>
      </w:rPr>
    </w:lvl>
  </w:abstractNum>
  <w:abstractNum w:abstractNumId="76" w15:restartNumberingAfterBreak="0">
    <w:nsid w:val="0000004D"/>
    <w:multiLevelType w:val="hybridMultilevel"/>
    <w:tmpl w:val="0000004D"/>
    <w:lvl w:ilvl="0" w:tplc="4BD48E60">
      <w:start w:val="1"/>
      <w:numFmt w:val="bullet"/>
      <w:lvlText w:val=""/>
      <w:lvlJc w:val="left"/>
      <w:pPr>
        <w:ind w:left="720" w:hanging="360"/>
      </w:pPr>
      <w:rPr>
        <w:rFonts w:ascii="Symbol" w:hAnsi="Symbol"/>
      </w:rPr>
    </w:lvl>
    <w:lvl w:ilvl="1" w:tplc="83CA49C0">
      <w:start w:val="1"/>
      <w:numFmt w:val="bullet"/>
      <w:lvlText w:val="o"/>
      <w:lvlJc w:val="left"/>
      <w:pPr>
        <w:tabs>
          <w:tab w:val="num" w:pos="1440"/>
        </w:tabs>
        <w:ind w:left="1440" w:hanging="360"/>
      </w:pPr>
      <w:rPr>
        <w:rFonts w:ascii="Courier New" w:hAnsi="Courier New"/>
      </w:rPr>
    </w:lvl>
    <w:lvl w:ilvl="2" w:tplc="CAD6ED8C">
      <w:start w:val="1"/>
      <w:numFmt w:val="bullet"/>
      <w:lvlText w:val=""/>
      <w:lvlJc w:val="left"/>
      <w:pPr>
        <w:tabs>
          <w:tab w:val="num" w:pos="2160"/>
        </w:tabs>
        <w:ind w:left="2160" w:hanging="360"/>
      </w:pPr>
      <w:rPr>
        <w:rFonts w:ascii="Wingdings" w:hAnsi="Wingdings"/>
      </w:rPr>
    </w:lvl>
    <w:lvl w:ilvl="3" w:tplc="C99E665E">
      <w:start w:val="1"/>
      <w:numFmt w:val="bullet"/>
      <w:lvlText w:val=""/>
      <w:lvlJc w:val="left"/>
      <w:pPr>
        <w:tabs>
          <w:tab w:val="num" w:pos="2880"/>
        </w:tabs>
        <w:ind w:left="2880" w:hanging="360"/>
      </w:pPr>
      <w:rPr>
        <w:rFonts w:ascii="Symbol" w:hAnsi="Symbol"/>
      </w:rPr>
    </w:lvl>
    <w:lvl w:ilvl="4" w:tplc="8200CCC6">
      <w:start w:val="1"/>
      <w:numFmt w:val="bullet"/>
      <w:lvlText w:val="o"/>
      <w:lvlJc w:val="left"/>
      <w:pPr>
        <w:tabs>
          <w:tab w:val="num" w:pos="3600"/>
        </w:tabs>
        <w:ind w:left="3600" w:hanging="360"/>
      </w:pPr>
      <w:rPr>
        <w:rFonts w:ascii="Courier New" w:hAnsi="Courier New"/>
      </w:rPr>
    </w:lvl>
    <w:lvl w:ilvl="5" w:tplc="60EA446A">
      <w:start w:val="1"/>
      <w:numFmt w:val="bullet"/>
      <w:lvlText w:val=""/>
      <w:lvlJc w:val="left"/>
      <w:pPr>
        <w:tabs>
          <w:tab w:val="num" w:pos="4320"/>
        </w:tabs>
        <w:ind w:left="4320" w:hanging="360"/>
      </w:pPr>
      <w:rPr>
        <w:rFonts w:ascii="Wingdings" w:hAnsi="Wingdings"/>
      </w:rPr>
    </w:lvl>
    <w:lvl w:ilvl="6" w:tplc="EBBE6A7E">
      <w:start w:val="1"/>
      <w:numFmt w:val="bullet"/>
      <w:lvlText w:val=""/>
      <w:lvlJc w:val="left"/>
      <w:pPr>
        <w:tabs>
          <w:tab w:val="num" w:pos="5040"/>
        </w:tabs>
        <w:ind w:left="5040" w:hanging="360"/>
      </w:pPr>
      <w:rPr>
        <w:rFonts w:ascii="Symbol" w:hAnsi="Symbol"/>
      </w:rPr>
    </w:lvl>
    <w:lvl w:ilvl="7" w:tplc="C57E174A">
      <w:start w:val="1"/>
      <w:numFmt w:val="bullet"/>
      <w:lvlText w:val="o"/>
      <w:lvlJc w:val="left"/>
      <w:pPr>
        <w:tabs>
          <w:tab w:val="num" w:pos="5760"/>
        </w:tabs>
        <w:ind w:left="5760" w:hanging="360"/>
      </w:pPr>
      <w:rPr>
        <w:rFonts w:ascii="Courier New" w:hAnsi="Courier New"/>
      </w:rPr>
    </w:lvl>
    <w:lvl w:ilvl="8" w:tplc="D9A06F0A">
      <w:start w:val="1"/>
      <w:numFmt w:val="bullet"/>
      <w:lvlText w:val=""/>
      <w:lvlJc w:val="left"/>
      <w:pPr>
        <w:tabs>
          <w:tab w:val="num" w:pos="6480"/>
        </w:tabs>
        <w:ind w:left="6480" w:hanging="360"/>
      </w:pPr>
      <w:rPr>
        <w:rFonts w:ascii="Wingdings" w:hAnsi="Wingdings"/>
      </w:rPr>
    </w:lvl>
  </w:abstractNum>
  <w:abstractNum w:abstractNumId="77" w15:restartNumberingAfterBreak="0">
    <w:nsid w:val="0000004E"/>
    <w:multiLevelType w:val="hybridMultilevel"/>
    <w:tmpl w:val="0000004E"/>
    <w:lvl w:ilvl="0" w:tplc="2C922814">
      <w:start w:val="1"/>
      <w:numFmt w:val="bullet"/>
      <w:lvlText w:val=""/>
      <w:lvlJc w:val="left"/>
      <w:pPr>
        <w:tabs>
          <w:tab w:val="num" w:pos="720"/>
        </w:tabs>
        <w:ind w:left="720" w:hanging="360"/>
      </w:pPr>
      <w:rPr>
        <w:rFonts w:ascii="Symbol" w:hAnsi="Symbol"/>
      </w:rPr>
    </w:lvl>
    <w:lvl w:ilvl="1" w:tplc="F33A833A">
      <w:start w:val="1"/>
      <w:numFmt w:val="bullet"/>
      <w:lvlText w:val=""/>
      <w:lvlJc w:val="left"/>
      <w:pPr>
        <w:ind w:left="1440" w:hanging="360"/>
      </w:pPr>
      <w:rPr>
        <w:rFonts w:ascii="Symbol" w:hAnsi="Symbol"/>
      </w:rPr>
    </w:lvl>
    <w:lvl w:ilvl="2" w:tplc="D9485D98">
      <w:start w:val="1"/>
      <w:numFmt w:val="bullet"/>
      <w:lvlText w:val=""/>
      <w:lvlJc w:val="left"/>
      <w:pPr>
        <w:tabs>
          <w:tab w:val="num" w:pos="2160"/>
        </w:tabs>
        <w:ind w:left="2160" w:hanging="360"/>
      </w:pPr>
      <w:rPr>
        <w:rFonts w:ascii="Wingdings" w:hAnsi="Wingdings"/>
      </w:rPr>
    </w:lvl>
    <w:lvl w:ilvl="3" w:tplc="25548AD0">
      <w:start w:val="1"/>
      <w:numFmt w:val="bullet"/>
      <w:lvlText w:val=""/>
      <w:lvlJc w:val="left"/>
      <w:pPr>
        <w:tabs>
          <w:tab w:val="num" w:pos="2880"/>
        </w:tabs>
        <w:ind w:left="2880" w:hanging="360"/>
      </w:pPr>
      <w:rPr>
        <w:rFonts w:ascii="Symbol" w:hAnsi="Symbol"/>
      </w:rPr>
    </w:lvl>
    <w:lvl w:ilvl="4" w:tplc="D4007CE8">
      <w:start w:val="1"/>
      <w:numFmt w:val="bullet"/>
      <w:lvlText w:val="o"/>
      <w:lvlJc w:val="left"/>
      <w:pPr>
        <w:tabs>
          <w:tab w:val="num" w:pos="3600"/>
        </w:tabs>
        <w:ind w:left="3600" w:hanging="360"/>
      </w:pPr>
      <w:rPr>
        <w:rFonts w:ascii="Courier New" w:hAnsi="Courier New"/>
      </w:rPr>
    </w:lvl>
    <w:lvl w:ilvl="5" w:tplc="75A22440">
      <w:start w:val="1"/>
      <w:numFmt w:val="bullet"/>
      <w:lvlText w:val=""/>
      <w:lvlJc w:val="left"/>
      <w:pPr>
        <w:tabs>
          <w:tab w:val="num" w:pos="4320"/>
        </w:tabs>
        <w:ind w:left="4320" w:hanging="360"/>
      </w:pPr>
      <w:rPr>
        <w:rFonts w:ascii="Wingdings" w:hAnsi="Wingdings"/>
      </w:rPr>
    </w:lvl>
    <w:lvl w:ilvl="6" w:tplc="340C36E6">
      <w:start w:val="1"/>
      <w:numFmt w:val="bullet"/>
      <w:lvlText w:val=""/>
      <w:lvlJc w:val="left"/>
      <w:pPr>
        <w:tabs>
          <w:tab w:val="num" w:pos="5040"/>
        </w:tabs>
        <w:ind w:left="5040" w:hanging="360"/>
      </w:pPr>
      <w:rPr>
        <w:rFonts w:ascii="Symbol" w:hAnsi="Symbol"/>
      </w:rPr>
    </w:lvl>
    <w:lvl w:ilvl="7" w:tplc="69CC3702">
      <w:start w:val="1"/>
      <w:numFmt w:val="bullet"/>
      <w:lvlText w:val="o"/>
      <w:lvlJc w:val="left"/>
      <w:pPr>
        <w:tabs>
          <w:tab w:val="num" w:pos="5760"/>
        </w:tabs>
        <w:ind w:left="5760" w:hanging="360"/>
      </w:pPr>
      <w:rPr>
        <w:rFonts w:ascii="Courier New" w:hAnsi="Courier New"/>
      </w:rPr>
    </w:lvl>
    <w:lvl w:ilvl="8" w:tplc="CF5A648A">
      <w:start w:val="1"/>
      <w:numFmt w:val="bullet"/>
      <w:lvlText w:val=""/>
      <w:lvlJc w:val="left"/>
      <w:pPr>
        <w:tabs>
          <w:tab w:val="num" w:pos="6480"/>
        </w:tabs>
        <w:ind w:left="6480" w:hanging="360"/>
      </w:pPr>
      <w:rPr>
        <w:rFonts w:ascii="Wingdings" w:hAnsi="Wingdings"/>
      </w:rPr>
    </w:lvl>
  </w:abstractNum>
  <w:abstractNum w:abstractNumId="78" w15:restartNumberingAfterBreak="0">
    <w:nsid w:val="0000004F"/>
    <w:multiLevelType w:val="hybridMultilevel"/>
    <w:tmpl w:val="0000004F"/>
    <w:lvl w:ilvl="0" w:tplc="3628180C">
      <w:start w:val="1"/>
      <w:numFmt w:val="bullet"/>
      <w:lvlText w:val=""/>
      <w:lvlJc w:val="left"/>
      <w:pPr>
        <w:ind w:left="720" w:hanging="360"/>
      </w:pPr>
      <w:rPr>
        <w:rFonts w:ascii="Symbol" w:hAnsi="Symbol"/>
      </w:rPr>
    </w:lvl>
    <w:lvl w:ilvl="1" w:tplc="EE2E0C04">
      <w:start w:val="1"/>
      <w:numFmt w:val="bullet"/>
      <w:lvlText w:val="o"/>
      <w:lvlJc w:val="left"/>
      <w:pPr>
        <w:tabs>
          <w:tab w:val="num" w:pos="1440"/>
        </w:tabs>
        <w:ind w:left="1440" w:hanging="360"/>
      </w:pPr>
      <w:rPr>
        <w:rFonts w:ascii="Courier New" w:hAnsi="Courier New"/>
      </w:rPr>
    </w:lvl>
    <w:lvl w:ilvl="2" w:tplc="5216A638">
      <w:start w:val="1"/>
      <w:numFmt w:val="bullet"/>
      <w:lvlText w:val=""/>
      <w:lvlJc w:val="left"/>
      <w:pPr>
        <w:tabs>
          <w:tab w:val="num" w:pos="2160"/>
        </w:tabs>
        <w:ind w:left="2160" w:hanging="360"/>
      </w:pPr>
      <w:rPr>
        <w:rFonts w:ascii="Wingdings" w:hAnsi="Wingdings"/>
      </w:rPr>
    </w:lvl>
    <w:lvl w:ilvl="3" w:tplc="59B62636">
      <w:start w:val="1"/>
      <w:numFmt w:val="bullet"/>
      <w:lvlText w:val=""/>
      <w:lvlJc w:val="left"/>
      <w:pPr>
        <w:tabs>
          <w:tab w:val="num" w:pos="2880"/>
        </w:tabs>
        <w:ind w:left="2880" w:hanging="360"/>
      </w:pPr>
      <w:rPr>
        <w:rFonts w:ascii="Symbol" w:hAnsi="Symbol"/>
      </w:rPr>
    </w:lvl>
    <w:lvl w:ilvl="4" w:tplc="3FD656C0">
      <w:start w:val="1"/>
      <w:numFmt w:val="bullet"/>
      <w:lvlText w:val="o"/>
      <w:lvlJc w:val="left"/>
      <w:pPr>
        <w:tabs>
          <w:tab w:val="num" w:pos="3600"/>
        </w:tabs>
        <w:ind w:left="3600" w:hanging="360"/>
      </w:pPr>
      <w:rPr>
        <w:rFonts w:ascii="Courier New" w:hAnsi="Courier New"/>
      </w:rPr>
    </w:lvl>
    <w:lvl w:ilvl="5" w:tplc="549C445E">
      <w:start w:val="1"/>
      <w:numFmt w:val="bullet"/>
      <w:lvlText w:val=""/>
      <w:lvlJc w:val="left"/>
      <w:pPr>
        <w:tabs>
          <w:tab w:val="num" w:pos="4320"/>
        </w:tabs>
        <w:ind w:left="4320" w:hanging="360"/>
      </w:pPr>
      <w:rPr>
        <w:rFonts w:ascii="Wingdings" w:hAnsi="Wingdings"/>
      </w:rPr>
    </w:lvl>
    <w:lvl w:ilvl="6" w:tplc="44C4A900">
      <w:start w:val="1"/>
      <w:numFmt w:val="bullet"/>
      <w:lvlText w:val=""/>
      <w:lvlJc w:val="left"/>
      <w:pPr>
        <w:tabs>
          <w:tab w:val="num" w:pos="5040"/>
        </w:tabs>
        <w:ind w:left="5040" w:hanging="360"/>
      </w:pPr>
      <w:rPr>
        <w:rFonts w:ascii="Symbol" w:hAnsi="Symbol"/>
      </w:rPr>
    </w:lvl>
    <w:lvl w:ilvl="7" w:tplc="E65E4022">
      <w:start w:val="1"/>
      <w:numFmt w:val="bullet"/>
      <w:lvlText w:val="o"/>
      <w:lvlJc w:val="left"/>
      <w:pPr>
        <w:tabs>
          <w:tab w:val="num" w:pos="5760"/>
        </w:tabs>
        <w:ind w:left="5760" w:hanging="360"/>
      </w:pPr>
      <w:rPr>
        <w:rFonts w:ascii="Courier New" w:hAnsi="Courier New"/>
      </w:rPr>
    </w:lvl>
    <w:lvl w:ilvl="8" w:tplc="A7EC9BA8">
      <w:start w:val="1"/>
      <w:numFmt w:val="bullet"/>
      <w:lvlText w:val=""/>
      <w:lvlJc w:val="left"/>
      <w:pPr>
        <w:tabs>
          <w:tab w:val="num" w:pos="6480"/>
        </w:tabs>
        <w:ind w:left="6480" w:hanging="360"/>
      </w:pPr>
      <w:rPr>
        <w:rFonts w:ascii="Wingdings" w:hAnsi="Wingdings"/>
      </w:rPr>
    </w:lvl>
  </w:abstractNum>
  <w:abstractNum w:abstractNumId="79" w15:restartNumberingAfterBreak="0">
    <w:nsid w:val="00000050"/>
    <w:multiLevelType w:val="hybridMultilevel"/>
    <w:tmpl w:val="00000050"/>
    <w:lvl w:ilvl="0" w:tplc="72BC0C10">
      <w:start w:val="1"/>
      <w:numFmt w:val="bullet"/>
      <w:lvlText w:val=""/>
      <w:lvlJc w:val="left"/>
      <w:pPr>
        <w:tabs>
          <w:tab w:val="num" w:pos="720"/>
        </w:tabs>
        <w:ind w:left="720" w:hanging="360"/>
      </w:pPr>
      <w:rPr>
        <w:rFonts w:ascii="Symbol" w:hAnsi="Symbol"/>
      </w:rPr>
    </w:lvl>
    <w:lvl w:ilvl="1" w:tplc="FC0CE574">
      <w:start w:val="1"/>
      <w:numFmt w:val="bullet"/>
      <w:lvlText w:val=""/>
      <w:lvlJc w:val="left"/>
      <w:pPr>
        <w:ind w:left="1440" w:hanging="360"/>
      </w:pPr>
      <w:rPr>
        <w:rFonts w:ascii="Symbol" w:hAnsi="Symbol"/>
      </w:rPr>
    </w:lvl>
    <w:lvl w:ilvl="2" w:tplc="146000A8">
      <w:start w:val="1"/>
      <w:numFmt w:val="bullet"/>
      <w:lvlText w:val=""/>
      <w:lvlJc w:val="left"/>
      <w:pPr>
        <w:tabs>
          <w:tab w:val="num" w:pos="2160"/>
        </w:tabs>
        <w:ind w:left="2160" w:hanging="360"/>
      </w:pPr>
      <w:rPr>
        <w:rFonts w:ascii="Wingdings" w:hAnsi="Wingdings"/>
      </w:rPr>
    </w:lvl>
    <w:lvl w:ilvl="3" w:tplc="A936F8F8">
      <w:start w:val="1"/>
      <w:numFmt w:val="bullet"/>
      <w:lvlText w:val=""/>
      <w:lvlJc w:val="left"/>
      <w:pPr>
        <w:tabs>
          <w:tab w:val="num" w:pos="2880"/>
        </w:tabs>
        <w:ind w:left="2880" w:hanging="360"/>
      </w:pPr>
      <w:rPr>
        <w:rFonts w:ascii="Symbol" w:hAnsi="Symbol"/>
      </w:rPr>
    </w:lvl>
    <w:lvl w:ilvl="4" w:tplc="C356431A">
      <w:start w:val="1"/>
      <w:numFmt w:val="bullet"/>
      <w:lvlText w:val="o"/>
      <w:lvlJc w:val="left"/>
      <w:pPr>
        <w:tabs>
          <w:tab w:val="num" w:pos="3600"/>
        </w:tabs>
        <w:ind w:left="3600" w:hanging="360"/>
      </w:pPr>
      <w:rPr>
        <w:rFonts w:ascii="Courier New" w:hAnsi="Courier New"/>
      </w:rPr>
    </w:lvl>
    <w:lvl w:ilvl="5" w:tplc="BF803406">
      <w:start w:val="1"/>
      <w:numFmt w:val="bullet"/>
      <w:lvlText w:val=""/>
      <w:lvlJc w:val="left"/>
      <w:pPr>
        <w:tabs>
          <w:tab w:val="num" w:pos="4320"/>
        </w:tabs>
        <w:ind w:left="4320" w:hanging="360"/>
      </w:pPr>
      <w:rPr>
        <w:rFonts w:ascii="Wingdings" w:hAnsi="Wingdings"/>
      </w:rPr>
    </w:lvl>
    <w:lvl w:ilvl="6" w:tplc="396E9DDA">
      <w:start w:val="1"/>
      <w:numFmt w:val="bullet"/>
      <w:lvlText w:val=""/>
      <w:lvlJc w:val="left"/>
      <w:pPr>
        <w:tabs>
          <w:tab w:val="num" w:pos="5040"/>
        </w:tabs>
        <w:ind w:left="5040" w:hanging="360"/>
      </w:pPr>
      <w:rPr>
        <w:rFonts w:ascii="Symbol" w:hAnsi="Symbol"/>
      </w:rPr>
    </w:lvl>
    <w:lvl w:ilvl="7" w:tplc="3EA6DA8C">
      <w:start w:val="1"/>
      <w:numFmt w:val="bullet"/>
      <w:lvlText w:val="o"/>
      <w:lvlJc w:val="left"/>
      <w:pPr>
        <w:tabs>
          <w:tab w:val="num" w:pos="5760"/>
        </w:tabs>
        <w:ind w:left="5760" w:hanging="360"/>
      </w:pPr>
      <w:rPr>
        <w:rFonts w:ascii="Courier New" w:hAnsi="Courier New"/>
      </w:rPr>
    </w:lvl>
    <w:lvl w:ilvl="8" w:tplc="EAA091AC">
      <w:start w:val="1"/>
      <w:numFmt w:val="bullet"/>
      <w:lvlText w:val=""/>
      <w:lvlJc w:val="left"/>
      <w:pPr>
        <w:tabs>
          <w:tab w:val="num" w:pos="6480"/>
        </w:tabs>
        <w:ind w:left="6480" w:hanging="360"/>
      </w:pPr>
      <w:rPr>
        <w:rFonts w:ascii="Wingdings" w:hAnsi="Wingdings"/>
      </w:rPr>
    </w:lvl>
  </w:abstractNum>
  <w:abstractNum w:abstractNumId="80" w15:restartNumberingAfterBreak="0">
    <w:nsid w:val="00000051"/>
    <w:multiLevelType w:val="hybridMultilevel"/>
    <w:tmpl w:val="00000051"/>
    <w:lvl w:ilvl="0" w:tplc="19B2200E">
      <w:start w:val="1"/>
      <w:numFmt w:val="bullet"/>
      <w:lvlText w:val=""/>
      <w:lvlJc w:val="left"/>
      <w:pPr>
        <w:ind w:left="720" w:hanging="360"/>
      </w:pPr>
      <w:rPr>
        <w:rFonts w:ascii="Symbol" w:hAnsi="Symbol"/>
      </w:rPr>
    </w:lvl>
    <w:lvl w:ilvl="1" w:tplc="3EEC358E">
      <w:start w:val="1"/>
      <w:numFmt w:val="bullet"/>
      <w:lvlText w:val="o"/>
      <w:lvlJc w:val="left"/>
      <w:pPr>
        <w:tabs>
          <w:tab w:val="num" w:pos="1440"/>
        </w:tabs>
        <w:ind w:left="1440" w:hanging="360"/>
      </w:pPr>
      <w:rPr>
        <w:rFonts w:ascii="Courier New" w:hAnsi="Courier New"/>
      </w:rPr>
    </w:lvl>
    <w:lvl w:ilvl="2" w:tplc="ED2E7F6A">
      <w:start w:val="1"/>
      <w:numFmt w:val="bullet"/>
      <w:lvlText w:val=""/>
      <w:lvlJc w:val="left"/>
      <w:pPr>
        <w:tabs>
          <w:tab w:val="num" w:pos="2160"/>
        </w:tabs>
        <w:ind w:left="2160" w:hanging="360"/>
      </w:pPr>
      <w:rPr>
        <w:rFonts w:ascii="Wingdings" w:hAnsi="Wingdings"/>
      </w:rPr>
    </w:lvl>
    <w:lvl w:ilvl="3" w:tplc="A62A099E">
      <w:start w:val="1"/>
      <w:numFmt w:val="bullet"/>
      <w:lvlText w:val=""/>
      <w:lvlJc w:val="left"/>
      <w:pPr>
        <w:tabs>
          <w:tab w:val="num" w:pos="2880"/>
        </w:tabs>
        <w:ind w:left="2880" w:hanging="360"/>
      </w:pPr>
      <w:rPr>
        <w:rFonts w:ascii="Symbol" w:hAnsi="Symbol"/>
      </w:rPr>
    </w:lvl>
    <w:lvl w:ilvl="4" w:tplc="718A589E">
      <w:start w:val="1"/>
      <w:numFmt w:val="bullet"/>
      <w:lvlText w:val="o"/>
      <w:lvlJc w:val="left"/>
      <w:pPr>
        <w:tabs>
          <w:tab w:val="num" w:pos="3600"/>
        </w:tabs>
        <w:ind w:left="3600" w:hanging="360"/>
      </w:pPr>
      <w:rPr>
        <w:rFonts w:ascii="Courier New" w:hAnsi="Courier New"/>
      </w:rPr>
    </w:lvl>
    <w:lvl w:ilvl="5" w:tplc="38183E84">
      <w:start w:val="1"/>
      <w:numFmt w:val="bullet"/>
      <w:lvlText w:val=""/>
      <w:lvlJc w:val="left"/>
      <w:pPr>
        <w:tabs>
          <w:tab w:val="num" w:pos="4320"/>
        </w:tabs>
        <w:ind w:left="4320" w:hanging="360"/>
      </w:pPr>
      <w:rPr>
        <w:rFonts w:ascii="Wingdings" w:hAnsi="Wingdings"/>
      </w:rPr>
    </w:lvl>
    <w:lvl w:ilvl="6" w:tplc="B0CC1AFC">
      <w:start w:val="1"/>
      <w:numFmt w:val="bullet"/>
      <w:lvlText w:val=""/>
      <w:lvlJc w:val="left"/>
      <w:pPr>
        <w:tabs>
          <w:tab w:val="num" w:pos="5040"/>
        </w:tabs>
        <w:ind w:left="5040" w:hanging="360"/>
      </w:pPr>
      <w:rPr>
        <w:rFonts w:ascii="Symbol" w:hAnsi="Symbol"/>
      </w:rPr>
    </w:lvl>
    <w:lvl w:ilvl="7" w:tplc="87B4685C">
      <w:start w:val="1"/>
      <w:numFmt w:val="bullet"/>
      <w:lvlText w:val="o"/>
      <w:lvlJc w:val="left"/>
      <w:pPr>
        <w:tabs>
          <w:tab w:val="num" w:pos="5760"/>
        </w:tabs>
        <w:ind w:left="5760" w:hanging="360"/>
      </w:pPr>
      <w:rPr>
        <w:rFonts w:ascii="Courier New" w:hAnsi="Courier New"/>
      </w:rPr>
    </w:lvl>
    <w:lvl w:ilvl="8" w:tplc="16AE784E">
      <w:start w:val="1"/>
      <w:numFmt w:val="bullet"/>
      <w:lvlText w:val=""/>
      <w:lvlJc w:val="left"/>
      <w:pPr>
        <w:tabs>
          <w:tab w:val="num" w:pos="6480"/>
        </w:tabs>
        <w:ind w:left="6480" w:hanging="360"/>
      </w:pPr>
      <w:rPr>
        <w:rFonts w:ascii="Wingdings" w:hAnsi="Wingdings"/>
      </w:rPr>
    </w:lvl>
  </w:abstractNum>
  <w:abstractNum w:abstractNumId="81" w15:restartNumberingAfterBreak="0">
    <w:nsid w:val="00000052"/>
    <w:multiLevelType w:val="hybridMultilevel"/>
    <w:tmpl w:val="00000052"/>
    <w:lvl w:ilvl="0" w:tplc="2DF4731A">
      <w:start w:val="1"/>
      <w:numFmt w:val="bullet"/>
      <w:lvlText w:val=""/>
      <w:lvlJc w:val="left"/>
      <w:pPr>
        <w:ind w:left="720" w:hanging="360"/>
      </w:pPr>
      <w:rPr>
        <w:rFonts w:ascii="Symbol" w:hAnsi="Symbol"/>
      </w:rPr>
    </w:lvl>
    <w:lvl w:ilvl="1" w:tplc="09A42A8E">
      <w:start w:val="1"/>
      <w:numFmt w:val="bullet"/>
      <w:lvlText w:val="o"/>
      <w:lvlJc w:val="left"/>
      <w:pPr>
        <w:tabs>
          <w:tab w:val="num" w:pos="1440"/>
        </w:tabs>
        <w:ind w:left="1440" w:hanging="360"/>
      </w:pPr>
      <w:rPr>
        <w:rFonts w:ascii="Courier New" w:hAnsi="Courier New"/>
      </w:rPr>
    </w:lvl>
    <w:lvl w:ilvl="2" w:tplc="F7B22424">
      <w:start w:val="1"/>
      <w:numFmt w:val="bullet"/>
      <w:lvlText w:val=""/>
      <w:lvlJc w:val="left"/>
      <w:pPr>
        <w:tabs>
          <w:tab w:val="num" w:pos="2160"/>
        </w:tabs>
        <w:ind w:left="2160" w:hanging="360"/>
      </w:pPr>
      <w:rPr>
        <w:rFonts w:ascii="Wingdings" w:hAnsi="Wingdings"/>
      </w:rPr>
    </w:lvl>
    <w:lvl w:ilvl="3" w:tplc="C68A42DE">
      <w:start w:val="1"/>
      <w:numFmt w:val="bullet"/>
      <w:lvlText w:val=""/>
      <w:lvlJc w:val="left"/>
      <w:pPr>
        <w:tabs>
          <w:tab w:val="num" w:pos="2880"/>
        </w:tabs>
        <w:ind w:left="2880" w:hanging="360"/>
      </w:pPr>
      <w:rPr>
        <w:rFonts w:ascii="Symbol" w:hAnsi="Symbol"/>
      </w:rPr>
    </w:lvl>
    <w:lvl w:ilvl="4" w:tplc="8FD68408">
      <w:start w:val="1"/>
      <w:numFmt w:val="bullet"/>
      <w:lvlText w:val="o"/>
      <w:lvlJc w:val="left"/>
      <w:pPr>
        <w:tabs>
          <w:tab w:val="num" w:pos="3600"/>
        </w:tabs>
        <w:ind w:left="3600" w:hanging="360"/>
      </w:pPr>
      <w:rPr>
        <w:rFonts w:ascii="Courier New" w:hAnsi="Courier New"/>
      </w:rPr>
    </w:lvl>
    <w:lvl w:ilvl="5" w:tplc="91FE26EA">
      <w:start w:val="1"/>
      <w:numFmt w:val="bullet"/>
      <w:lvlText w:val=""/>
      <w:lvlJc w:val="left"/>
      <w:pPr>
        <w:tabs>
          <w:tab w:val="num" w:pos="4320"/>
        </w:tabs>
        <w:ind w:left="4320" w:hanging="360"/>
      </w:pPr>
      <w:rPr>
        <w:rFonts w:ascii="Wingdings" w:hAnsi="Wingdings"/>
      </w:rPr>
    </w:lvl>
    <w:lvl w:ilvl="6" w:tplc="2888654E">
      <w:start w:val="1"/>
      <w:numFmt w:val="bullet"/>
      <w:lvlText w:val=""/>
      <w:lvlJc w:val="left"/>
      <w:pPr>
        <w:tabs>
          <w:tab w:val="num" w:pos="5040"/>
        </w:tabs>
        <w:ind w:left="5040" w:hanging="360"/>
      </w:pPr>
      <w:rPr>
        <w:rFonts w:ascii="Symbol" w:hAnsi="Symbol"/>
      </w:rPr>
    </w:lvl>
    <w:lvl w:ilvl="7" w:tplc="BB5C6C26">
      <w:start w:val="1"/>
      <w:numFmt w:val="bullet"/>
      <w:lvlText w:val="o"/>
      <w:lvlJc w:val="left"/>
      <w:pPr>
        <w:tabs>
          <w:tab w:val="num" w:pos="5760"/>
        </w:tabs>
        <w:ind w:left="5760" w:hanging="360"/>
      </w:pPr>
      <w:rPr>
        <w:rFonts w:ascii="Courier New" w:hAnsi="Courier New"/>
      </w:rPr>
    </w:lvl>
    <w:lvl w:ilvl="8" w:tplc="56905C4E">
      <w:start w:val="1"/>
      <w:numFmt w:val="bullet"/>
      <w:lvlText w:val=""/>
      <w:lvlJc w:val="left"/>
      <w:pPr>
        <w:tabs>
          <w:tab w:val="num" w:pos="6480"/>
        </w:tabs>
        <w:ind w:left="6480" w:hanging="360"/>
      </w:pPr>
      <w:rPr>
        <w:rFonts w:ascii="Wingdings" w:hAnsi="Wingdings"/>
      </w:rPr>
    </w:lvl>
  </w:abstractNum>
  <w:abstractNum w:abstractNumId="82" w15:restartNumberingAfterBreak="0">
    <w:nsid w:val="00000053"/>
    <w:multiLevelType w:val="hybridMultilevel"/>
    <w:tmpl w:val="00000053"/>
    <w:lvl w:ilvl="0" w:tplc="E0A81C96">
      <w:start w:val="1"/>
      <w:numFmt w:val="bullet"/>
      <w:lvlText w:val=""/>
      <w:lvlJc w:val="left"/>
      <w:pPr>
        <w:ind w:left="720" w:hanging="360"/>
      </w:pPr>
      <w:rPr>
        <w:rFonts w:ascii="Symbol" w:hAnsi="Symbol"/>
      </w:rPr>
    </w:lvl>
    <w:lvl w:ilvl="1" w:tplc="0FB277AA">
      <w:start w:val="1"/>
      <w:numFmt w:val="bullet"/>
      <w:lvlText w:val="o"/>
      <w:lvlJc w:val="left"/>
      <w:pPr>
        <w:tabs>
          <w:tab w:val="num" w:pos="1440"/>
        </w:tabs>
        <w:ind w:left="1440" w:hanging="360"/>
      </w:pPr>
      <w:rPr>
        <w:rFonts w:ascii="Courier New" w:hAnsi="Courier New"/>
      </w:rPr>
    </w:lvl>
    <w:lvl w:ilvl="2" w:tplc="2D36C584">
      <w:start w:val="1"/>
      <w:numFmt w:val="bullet"/>
      <w:lvlText w:val=""/>
      <w:lvlJc w:val="left"/>
      <w:pPr>
        <w:tabs>
          <w:tab w:val="num" w:pos="2160"/>
        </w:tabs>
        <w:ind w:left="2160" w:hanging="360"/>
      </w:pPr>
      <w:rPr>
        <w:rFonts w:ascii="Wingdings" w:hAnsi="Wingdings"/>
      </w:rPr>
    </w:lvl>
    <w:lvl w:ilvl="3" w:tplc="0556F9F2">
      <w:start w:val="1"/>
      <w:numFmt w:val="bullet"/>
      <w:lvlText w:val=""/>
      <w:lvlJc w:val="left"/>
      <w:pPr>
        <w:tabs>
          <w:tab w:val="num" w:pos="2880"/>
        </w:tabs>
        <w:ind w:left="2880" w:hanging="360"/>
      </w:pPr>
      <w:rPr>
        <w:rFonts w:ascii="Symbol" w:hAnsi="Symbol"/>
      </w:rPr>
    </w:lvl>
    <w:lvl w:ilvl="4" w:tplc="840C5BEC">
      <w:start w:val="1"/>
      <w:numFmt w:val="bullet"/>
      <w:lvlText w:val="o"/>
      <w:lvlJc w:val="left"/>
      <w:pPr>
        <w:tabs>
          <w:tab w:val="num" w:pos="3600"/>
        </w:tabs>
        <w:ind w:left="3600" w:hanging="360"/>
      </w:pPr>
      <w:rPr>
        <w:rFonts w:ascii="Courier New" w:hAnsi="Courier New"/>
      </w:rPr>
    </w:lvl>
    <w:lvl w:ilvl="5" w:tplc="09263184">
      <w:start w:val="1"/>
      <w:numFmt w:val="bullet"/>
      <w:lvlText w:val=""/>
      <w:lvlJc w:val="left"/>
      <w:pPr>
        <w:tabs>
          <w:tab w:val="num" w:pos="4320"/>
        </w:tabs>
        <w:ind w:left="4320" w:hanging="360"/>
      </w:pPr>
      <w:rPr>
        <w:rFonts w:ascii="Wingdings" w:hAnsi="Wingdings"/>
      </w:rPr>
    </w:lvl>
    <w:lvl w:ilvl="6" w:tplc="048CF050">
      <w:start w:val="1"/>
      <w:numFmt w:val="bullet"/>
      <w:lvlText w:val=""/>
      <w:lvlJc w:val="left"/>
      <w:pPr>
        <w:tabs>
          <w:tab w:val="num" w:pos="5040"/>
        </w:tabs>
        <w:ind w:left="5040" w:hanging="360"/>
      </w:pPr>
      <w:rPr>
        <w:rFonts w:ascii="Symbol" w:hAnsi="Symbol"/>
      </w:rPr>
    </w:lvl>
    <w:lvl w:ilvl="7" w:tplc="AB8490EC">
      <w:start w:val="1"/>
      <w:numFmt w:val="bullet"/>
      <w:lvlText w:val="o"/>
      <w:lvlJc w:val="left"/>
      <w:pPr>
        <w:tabs>
          <w:tab w:val="num" w:pos="5760"/>
        </w:tabs>
        <w:ind w:left="5760" w:hanging="360"/>
      </w:pPr>
      <w:rPr>
        <w:rFonts w:ascii="Courier New" w:hAnsi="Courier New"/>
      </w:rPr>
    </w:lvl>
    <w:lvl w:ilvl="8" w:tplc="32B8344A">
      <w:start w:val="1"/>
      <w:numFmt w:val="bullet"/>
      <w:lvlText w:val=""/>
      <w:lvlJc w:val="left"/>
      <w:pPr>
        <w:tabs>
          <w:tab w:val="num" w:pos="6480"/>
        </w:tabs>
        <w:ind w:left="6480" w:hanging="360"/>
      </w:pPr>
      <w:rPr>
        <w:rFonts w:ascii="Wingdings" w:hAnsi="Wingdings"/>
      </w:rPr>
    </w:lvl>
  </w:abstractNum>
  <w:abstractNum w:abstractNumId="83" w15:restartNumberingAfterBreak="0">
    <w:nsid w:val="00000054"/>
    <w:multiLevelType w:val="hybridMultilevel"/>
    <w:tmpl w:val="00000054"/>
    <w:lvl w:ilvl="0" w:tplc="60004FD0">
      <w:start w:val="1"/>
      <w:numFmt w:val="bullet"/>
      <w:lvlText w:val=""/>
      <w:lvlJc w:val="left"/>
      <w:pPr>
        <w:ind w:left="720" w:hanging="360"/>
      </w:pPr>
      <w:rPr>
        <w:rFonts w:ascii="Symbol" w:hAnsi="Symbol"/>
      </w:rPr>
    </w:lvl>
    <w:lvl w:ilvl="1" w:tplc="6E4256A6">
      <w:start w:val="1"/>
      <w:numFmt w:val="bullet"/>
      <w:lvlText w:val="o"/>
      <w:lvlJc w:val="left"/>
      <w:pPr>
        <w:tabs>
          <w:tab w:val="num" w:pos="1440"/>
        </w:tabs>
        <w:ind w:left="1440" w:hanging="360"/>
      </w:pPr>
      <w:rPr>
        <w:rFonts w:ascii="Courier New" w:hAnsi="Courier New"/>
      </w:rPr>
    </w:lvl>
    <w:lvl w:ilvl="2" w:tplc="AF62F752">
      <w:start w:val="1"/>
      <w:numFmt w:val="bullet"/>
      <w:lvlText w:val=""/>
      <w:lvlJc w:val="left"/>
      <w:pPr>
        <w:tabs>
          <w:tab w:val="num" w:pos="2160"/>
        </w:tabs>
        <w:ind w:left="2160" w:hanging="360"/>
      </w:pPr>
      <w:rPr>
        <w:rFonts w:ascii="Wingdings" w:hAnsi="Wingdings"/>
      </w:rPr>
    </w:lvl>
    <w:lvl w:ilvl="3" w:tplc="94F4E17A">
      <w:start w:val="1"/>
      <w:numFmt w:val="bullet"/>
      <w:lvlText w:val=""/>
      <w:lvlJc w:val="left"/>
      <w:pPr>
        <w:tabs>
          <w:tab w:val="num" w:pos="2880"/>
        </w:tabs>
        <w:ind w:left="2880" w:hanging="360"/>
      </w:pPr>
      <w:rPr>
        <w:rFonts w:ascii="Symbol" w:hAnsi="Symbol"/>
      </w:rPr>
    </w:lvl>
    <w:lvl w:ilvl="4" w:tplc="C2A495D6">
      <w:start w:val="1"/>
      <w:numFmt w:val="bullet"/>
      <w:lvlText w:val="o"/>
      <w:lvlJc w:val="left"/>
      <w:pPr>
        <w:tabs>
          <w:tab w:val="num" w:pos="3600"/>
        </w:tabs>
        <w:ind w:left="3600" w:hanging="360"/>
      </w:pPr>
      <w:rPr>
        <w:rFonts w:ascii="Courier New" w:hAnsi="Courier New"/>
      </w:rPr>
    </w:lvl>
    <w:lvl w:ilvl="5" w:tplc="D1621B28">
      <w:start w:val="1"/>
      <w:numFmt w:val="bullet"/>
      <w:lvlText w:val=""/>
      <w:lvlJc w:val="left"/>
      <w:pPr>
        <w:tabs>
          <w:tab w:val="num" w:pos="4320"/>
        </w:tabs>
        <w:ind w:left="4320" w:hanging="360"/>
      </w:pPr>
      <w:rPr>
        <w:rFonts w:ascii="Wingdings" w:hAnsi="Wingdings"/>
      </w:rPr>
    </w:lvl>
    <w:lvl w:ilvl="6" w:tplc="1BC6BF8A">
      <w:start w:val="1"/>
      <w:numFmt w:val="bullet"/>
      <w:lvlText w:val=""/>
      <w:lvlJc w:val="left"/>
      <w:pPr>
        <w:tabs>
          <w:tab w:val="num" w:pos="5040"/>
        </w:tabs>
        <w:ind w:left="5040" w:hanging="360"/>
      </w:pPr>
      <w:rPr>
        <w:rFonts w:ascii="Symbol" w:hAnsi="Symbol"/>
      </w:rPr>
    </w:lvl>
    <w:lvl w:ilvl="7" w:tplc="C0E49060">
      <w:start w:val="1"/>
      <w:numFmt w:val="bullet"/>
      <w:lvlText w:val="o"/>
      <w:lvlJc w:val="left"/>
      <w:pPr>
        <w:tabs>
          <w:tab w:val="num" w:pos="5760"/>
        </w:tabs>
        <w:ind w:left="5760" w:hanging="360"/>
      </w:pPr>
      <w:rPr>
        <w:rFonts w:ascii="Courier New" w:hAnsi="Courier New"/>
      </w:rPr>
    </w:lvl>
    <w:lvl w:ilvl="8" w:tplc="4B4E51C2">
      <w:start w:val="1"/>
      <w:numFmt w:val="bullet"/>
      <w:lvlText w:val=""/>
      <w:lvlJc w:val="left"/>
      <w:pPr>
        <w:tabs>
          <w:tab w:val="num" w:pos="6480"/>
        </w:tabs>
        <w:ind w:left="6480" w:hanging="360"/>
      </w:pPr>
      <w:rPr>
        <w:rFonts w:ascii="Wingdings" w:hAnsi="Wingdings"/>
      </w:rPr>
    </w:lvl>
  </w:abstractNum>
  <w:abstractNum w:abstractNumId="84" w15:restartNumberingAfterBreak="0">
    <w:nsid w:val="00000055"/>
    <w:multiLevelType w:val="hybridMultilevel"/>
    <w:tmpl w:val="00000055"/>
    <w:lvl w:ilvl="0" w:tplc="F9B07EDC">
      <w:start w:val="1"/>
      <w:numFmt w:val="bullet"/>
      <w:lvlText w:val=""/>
      <w:lvlJc w:val="left"/>
      <w:pPr>
        <w:tabs>
          <w:tab w:val="num" w:pos="720"/>
        </w:tabs>
        <w:ind w:left="720" w:hanging="360"/>
      </w:pPr>
      <w:rPr>
        <w:rFonts w:ascii="Symbol" w:hAnsi="Symbol"/>
      </w:rPr>
    </w:lvl>
    <w:lvl w:ilvl="1" w:tplc="3A02B424">
      <w:start w:val="1"/>
      <w:numFmt w:val="bullet"/>
      <w:lvlText w:val=""/>
      <w:lvlJc w:val="left"/>
      <w:pPr>
        <w:ind w:left="1440" w:hanging="360"/>
      </w:pPr>
      <w:rPr>
        <w:rFonts w:ascii="Symbol" w:hAnsi="Symbol"/>
      </w:rPr>
    </w:lvl>
    <w:lvl w:ilvl="2" w:tplc="5AA61FF0">
      <w:start w:val="1"/>
      <w:numFmt w:val="bullet"/>
      <w:lvlText w:val=""/>
      <w:lvlJc w:val="left"/>
      <w:pPr>
        <w:tabs>
          <w:tab w:val="num" w:pos="2160"/>
        </w:tabs>
        <w:ind w:left="2160" w:hanging="360"/>
      </w:pPr>
      <w:rPr>
        <w:rFonts w:ascii="Wingdings" w:hAnsi="Wingdings"/>
      </w:rPr>
    </w:lvl>
    <w:lvl w:ilvl="3" w:tplc="7EE82886">
      <w:start w:val="1"/>
      <w:numFmt w:val="bullet"/>
      <w:lvlText w:val=""/>
      <w:lvlJc w:val="left"/>
      <w:pPr>
        <w:tabs>
          <w:tab w:val="num" w:pos="2880"/>
        </w:tabs>
        <w:ind w:left="2880" w:hanging="360"/>
      </w:pPr>
      <w:rPr>
        <w:rFonts w:ascii="Symbol" w:hAnsi="Symbol"/>
      </w:rPr>
    </w:lvl>
    <w:lvl w:ilvl="4" w:tplc="E0CEF3E0">
      <w:start w:val="1"/>
      <w:numFmt w:val="bullet"/>
      <w:lvlText w:val="o"/>
      <w:lvlJc w:val="left"/>
      <w:pPr>
        <w:tabs>
          <w:tab w:val="num" w:pos="3600"/>
        </w:tabs>
        <w:ind w:left="3600" w:hanging="360"/>
      </w:pPr>
      <w:rPr>
        <w:rFonts w:ascii="Courier New" w:hAnsi="Courier New"/>
      </w:rPr>
    </w:lvl>
    <w:lvl w:ilvl="5" w:tplc="88E2F036">
      <w:start w:val="1"/>
      <w:numFmt w:val="bullet"/>
      <w:lvlText w:val=""/>
      <w:lvlJc w:val="left"/>
      <w:pPr>
        <w:tabs>
          <w:tab w:val="num" w:pos="4320"/>
        </w:tabs>
        <w:ind w:left="4320" w:hanging="360"/>
      </w:pPr>
      <w:rPr>
        <w:rFonts w:ascii="Wingdings" w:hAnsi="Wingdings"/>
      </w:rPr>
    </w:lvl>
    <w:lvl w:ilvl="6" w:tplc="0C52F6C6">
      <w:start w:val="1"/>
      <w:numFmt w:val="bullet"/>
      <w:lvlText w:val=""/>
      <w:lvlJc w:val="left"/>
      <w:pPr>
        <w:tabs>
          <w:tab w:val="num" w:pos="5040"/>
        </w:tabs>
        <w:ind w:left="5040" w:hanging="360"/>
      </w:pPr>
      <w:rPr>
        <w:rFonts w:ascii="Symbol" w:hAnsi="Symbol"/>
      </w:rPr>
    </w:lvl>
    <w:lvl w:ilvl="7" w:tplc="A308FED0">
      <w:start w:val="1"/>
      <w:numFmt w:val="bullet"/>
      <w:lvlText w:val="o"/>
      <w:lvlJc w:val="left"/>
      <w:pPr>
        <w:tabs>
          <w:tab w:val="num" w:pos="5760"/>
        </w:tabs>
        <w:ind w:left="5760" w:hanging="360"/>
      </w:pPr>
      <w:rPr>
        <w:rFonts w:ascii="Courier New" w:hAnsi="Courier New"/>
      </w:rPr>
    </w:lvl>
    <w:lvl w:ilvl="8" w:tplc="0AD25E20">
      <w:start w:val="1"/>
      <w:numFmt w:val="bullet"/>
      <w:lvlText w:val=""/>
      <w:lvlJc w:val="left"/>
      <w:pPr>
        <w:tabs>
          <w:tab w:val="num" w:pos="6480"/>
        </w:tabs>
        <w:ind w:left="6480" w:hanging="360"/>
      </w:pPr>
      <w:rPr>
        <w:rFonts w:ascii="Wingdings" w:hAnsi="Wingdings"/>
      </w:rPr>
    </w:lvl>
  </w:abstractNum>
  <w:abstractNum w:abstractNumId="85" w15:restartNumberingAfterBreak="0">
    <w:nsid w:val="00000056"/>
    <w:multiLevelType w:val="hybridMultilevel"/>
    <w:tmpl w:val="00000056"/>
    <w:lvl w:ilvl="0" w:tplc="67522056">
      <w:start w:val="1"/>
      <w:numFmt w:val="bullet"/>
      <w:lvlText w:val=""/>
      <w:lvlJc w:val="left"/>
      <w:pPr>
        <w:ind w:left="720" w:hanging="360"/>
      </w:pPr>
      <w:rPr>
        <w:rFonts w:ascii="Symbol" w:hAnsi="Symbol"/>
      </w:rPr>
    </w:lvl>
    <w:lvl w:ilvl="1" w:tplc="FD92802E">
      <w:start w:val="1"/>
      <w:numFmt w:val="bullet"/>
      <w:lvlText w:val="o"/>
      <w:lvlJc w:val="left"/>
      <w:pPr>
        <w:tabs>
          <w:tab w:val="num" w:pos="1440"/>
        </w:tabs>
        <w:ind w:left="1440" w:hanging="360"/>
      </w:pPr>
      <w:rPr>
        <w:rFonts w:ascii="Courier New" w:hAnsi="Courier New"/>
      </w:rPr>
    </w:lvl>
    <w:lvl w:ilvl="2" w:tplc="DD327C66">
      <w:start w:val="1"/>
      <w:numFmt w:val="bullet"/>
      <w:lvlText w:val=""/>
      <w:lvlJc w:val="left"/>
      <w:pPr>
        <w:tabs>
          <w:tab w:val="num" w:pos="2160"/>
        </w:tabs>
        <w:ind w:left="2160" w:hanging="360"/>
      </w:pPr>
      <w:rPr>
        <w:rFonts w:ascii="Wingdings" w:hAnsi="Wingdings"/>
      </w:rPr>
    </w:lvl>
    <w:lvl w:ilvl="3" w:tplc="D59EB30A">
      <w:start w:val="1"/>
      <w:numFmt w:val="bullet"/>
      <w:lvlText w:val=""/>
      <w:lvlJc w:val="left"/>
      <w:pPr>
        <w:tabs>
          <w:tab w:val="num" w:pos="2880"/>
        </w:tabs>
        <w:ind w:left="2880" w:hanging="360"/>
      </w:pPr>
      <w:rPr>
        <w:rFonts w:ascii="Symbol" w:hAnsi="Symbol"/>
      </w:rPr>
    </w:lvl>
    <w:lvl w:ilvl="4" w:tplc="2946BA2A">
      <w:start w:val="1"/>
      <w:numFmt w:val="bullet"/>
      <w:lvlText w:val="o"/>
      <w:lvlJc w:val="left"/>
      <w:pPr>
        <w:tabs>
          <w:tab w:val="num" w:pos="3600"/>
        </w:tabs>
        <w:ind w:left="3600" w:hanging="360"/>
      </w:pPr>
      <w:rPr>
        <w:rFonts w:ascii="Courier New" w:hAnsi="Courier New"/>
      </w:rPr>
    </w:lvl>
    <w:lvl w:ilvl="5" w:tplc="68001EA0">
      <w:start w:val="1"/>
      <w:numFmt w:val="bullet"/>
      <w:lvlText w:val=""/>
      <w:lvlJc w:val="left"/>
      <w:pPr>
        <w:tabs>
          <w:tab w:val="num" w:pos="4320"/>
        </w:tabs>
        <w:ind w:left="4320" w:hanging="360"/>
      </w:pPr>
      <w:rPr>
        <w:rFonts w:ascii="Wingdings" w:hAnsi="Wingdings"/>
      </w:rPr>
    </w:lvl>
    <w:lvl w:ilvl="6" w:tplc="4BC41E54">
      <w:start w:val="1"/>
      <w:numFmt w:val="bullet"/>
      <w:lvlText w:val=""/>
      <w:lvlJc w:val="left"/>
      <w:pPr>
        <w:tabs>
          <w:tab w:val="num" w:pos="5040"/>
        </w:tabs>
        <w:ind w:left="5040" w:hanging="360"/>
      </w:pPr>
      <w:rPr>
        <w:rFonts w:ascii="Symbol" w:hAnsi="Symbol"/>
      </w:rPr>
    </w:lvl>
    <w:lvl w:ilvl="7" w:tplc="E872F134">
      <w:start w:val="1"/>
      <w:numFmt w:val="bullet"/>
      <w:lvlText w:val="o"/>
      <w:lvlJc w:val="left"/>
      <w:pPr>
        <w:tabs>
          <w:tab w:val="num" w:pos="5760"/>
        </w:tabs>
        <w:ind w:left="5760" w:hanging="360"/>
      </w:pPr>
      <w:rPr>
        <w:rFonts w:ascii="Courier New" w:hAnsi="Courier New"/>
      </w:rPr>
    </w:lvl>
    <w:lvl w:ilvl="8" w:tplc="E604ED26">
      <w:start w:val="1"/>
      <w:numFmt w:val="bullet"/>
      <w:lvlText w:val=""/>
      <w:lvlJc w:val="left"/>
      <w:pPr>
        <w:tabs>
          <w:tab w:val="num" w:pos="6480"/>
        </w:tabs>
        <w:ind w:left="6480" w:hanging="360"/>
      </w:pPr>
      <w:rPr>
        <w:rFonts w:ascii="Wingdings" w:hAnsi="Wingdings"/>
      </w:rPr>
    </w:lvl>
  </w:abstractNum>
  <w:abstractNum w:abstractNumId="86" w15:restartNumberingAfterBreak="0">
    <w:nsid w:val="00000057"/>
    <w:multiLevelType w:val="hybridMultilevel"/>
    <w:tmpl w:val="00000057"/>
    <w:lvl w:ilvl="0" w:tplc="4FF4952A">
      <w:start w:val="1"/>
      <w:numFmt w:val="bullet"/>
      <w:lvlText w:val=""/>
      <w:lvlJc w:val="left"/>
      <w:pPr>
        <w:ind w:left="720" w:hanging="360"/>
      </w:pPr>
      <w:rPr>
        <w:rFonts w:ascii="Symbol" w:hAnsi="Symbol"/>
      </w:rPr>
    </w:lvl>
    <w:lvl w:ilvl="1" w:tplc="FC40E70C">
      <w:start w:val="1"/>
      <w:numFmt w:val="bullet"/>
      <w:lvlText w:val="o"/>
      <w:lvlJc w:val="left"/>
      <w:pPr>
        <w:tabs>
          <w:tab w:val="num" w:pos="1440"/>
        </w:tabs>
        <w:ind w:left="1440" w:hanging="360"/>
      </w:pPr>
      <w:rPr>
        <w:rFonts w:ascii="Courier New" w:hAnsi="Courier New"/>
      </w:rPr>
    </w:lvl>
    <w:lvl w:ilvl="2" w:tplc="4D38ACE8">
      <w:start w:val="1"/>
      <w:numFmt w:val="bullet"/>
      <w:lvlText w:val=""/>
      <w:lvlJc w:val="left"/>
      <w:pPr>
        <w:tabs>
          <w:tab w:val="num" w:pos="2160"/>
        </w:tabs>
        <w:ind w:left="2160" w:hanging="360"/>
      </w:pPr>
      <w:rPr>
        <w:rFonts w:ascii="Wingdings" w:hAnsi="Wingdings"/>
      </w:rPr>
    </w:lvl>
    <w:lvl w:ilvl="3" w:tplc="D77A18C2">
      <w:start w:val="1"/>
      <w:numFmt w:val="bullet"/>
      <w:lvlText w:val=""/>
      <w:lvlJc w:val="left"/>
      <w:pPr>
        <w:tabs>
          <w:tab w:val="num" w:pos="2880"/>
        </w:tabs>
        <w:ind w:left="2880" w:hanging="360"/>
      </w:pPr>
      <w:rPr>
        <w:rFonts w:ascii="Symbol" w:hAnsi="Symbol"/>
      </w:rPr>
    </w:lvl>
    <w:lvl w:ilvl="4" w:tplc="49BAE514">
      <w:start w:val="1"/>
      <w:numFmt w:val="bullet"/>
      <w:lvlText w:val="o"/>
      <w:lvlJc w:val="left"/>
      <w:pPr>
        <w:tabs>
          <w:tab w:val="num" w:pos="3600"/>
        </w:tabs>
        <w:ind w:left="3600" w:hanging="360"/>
      </w:pPr>
      <w:rPr>
        <w:rFonts w:ascii="Courier New" w:hAnsi="Courier New"/>
      </w:rPr>
    </w:lvl>
    <w:lvl w:ilvl="5" w:tplc="AEDA4F22">
      <w:start w:val="1"/>
      <w:numFmt w:val="bullet"/>
      <w:lvlText w:val=""/>
      <w:lvlJc w:val="left"/>
      <w:pPr>
        <w:tabs>
          <w:tab w:val="num" w:pos="4320"/>
        </w:tabs>
        <w:ind w:left="4320" w:hanging="360"/>
      </w:pPr>
      <w:rPr>
        <w:rFonts w:ascii="Wingdings" w:hAnsi="Wingdings"/>
      </w:rPr>
    </w:lvl>
    <w:lvl w:ilvl="6" w:tplc="408ED13A">
      <w:start w:val="1"/>
      <w:numFmt w:val="bullet"/>
      <w:lvlText w:val=""/>
      <w:lvlJc w:val="left"/>
      <w:pPr>
        <w:tabs>
          <w:tab w:val="num" w:pos="5040"/>
        </w:tabs>
        <w:ind w:left="5040" w:hanging="360"/>
      </w:pPr>
      <w:rPr>
        <w:rFonts w:ascii="Symbol" w:hAnsi="Symbol"/>
      </w:rPr>
    </w:lvl>
    <w:lvl w:ilvl="7" w:tplc="555E5302">
      <w:start w:val="1"/>
      <w:numFmt w:val="bullet"/>
      <w:lvlText w:val="o"/>
      <w:lvlJc w:val="left"/>
      <w:pPr>
        <w:tabs>
          <w:tab w:val="num" w:pos="5760"/>
        </w:tabs>
        <w:ind w:left="5760" w:hanging="360"/>
      </w:pPr>
      <w:rPr>
        <w:rFonts w:ascii="Courier New" w:hAnsi="Courier New"/>
      </w:rPr>
    </w:lvl>
    <w:lvl w:ilvl="8" w:tplc="FE82551C">
      <w:start w:val="1"/>
      <w:numFmt w:val="bullet"/>
      <w:lvlText w:val=""/>
      <w:lvlJc w:val="left"/>
      <w:pPr>
        <w:tabs>
          <w:tab w:val="num" w:pos="6480"/>
        </w:tabs>
        <w:ind w:left="6480" w:hanging="360"/>
      </w:pPr>
      <w:rPr>
        <w:rFonts w:ascii="Wingdings" w:hAnsi="Wingdings"/>
      </w:rPr>
    </w:lvl>
  </w:abstractNum>
  <w:abstractNum w:abstractNumId="87" w15:restartNumberingAfterBreak="0">
    <w:nsid w:val="00000058"/>
    <w:multiLevelType w:val="hybridMultilevel"/>
    <w:tmpl w:val="00000058"/>
    <w:lvl w:ilvl="0" w:tplc="D2A459F0">
      <w:start w:val="1"/>
      <w:numFmt w:val="bullet"/>
      <w:lvlText w:val=""/>
      <w:lvlJc w:val="left"/>
      <w:pPr>
        <w:ind w:left="720" w:hanging="360"/>
      </w:pPr>
      <w:rPr>
        <w:rFonts w:ascii="Symbol" w:hAnsi="Symbol"/>
      </w:rPr>
    </w:lvl>
    <w:lvl w:ilvl="1" w:tplc="E6862420">
      <w:start w:val="1"/>
      <w:numFmt w:val="bullet"/>
      <w:lvlText w:val="o"/>
      <w:lvlJc w:val="left"/>
      <w:pPr>
        <w:tabs>
          <w:tab w:val="num" w:pos="1440"/>
        </w:tabs>
        <w:ind w:left="1440" w:hanging="360"/>
      </w:pPr>
      <w:rPr>
        <w:rFonts w:ascii="Courier New" w:hAnsi="Courier New"/>
      </w:rPr>
    </w:lvl>
    <w:lvl w:ilvl="2" w:tplc="3DDA2DB6">
      <w:start w:val="1"/>
      <w:numFmt w:val="bullet"/>
      <w:lvlText w:val=""/>
      <w:lvlJc w:val="left"/>
      <w:pPr>
        <w:tabs>
          <w:tab w:val="num" w:pos="2160"/>
        </w:tabs>
        <w:ind w:left="2160" w:hanging="360"/>
      </w:pPr>
      <w:rPr>
        <w:rFonts w:ascii="Wingdings" w:hAnsi="Wingdings"/>
      </w:rPr>
    </w:lvl>
    <w:lvl w:ilvl="3" w:tplc="16C0261C">
      <w:start w:val="1"/>
      <w:numFmt w:val="bullet"/>
      <w:lvlText w:val=""/>
      <w:lvlJc w:val="left"/>
      <w:pPr>
        <w:tabs>
          <w:tab w:val="num" w:pos="2880"/>
        </w:tabs>
        <w:ind w:left="2880" w:hanging="360"/>
      </w:pPr>
      <w:rPr>
        <w:rFonts w:ascii="Symbol" w:hAnsi="Symbol"/>
      </w:rPr>
    </w:lvl>
    <w:lvl w:ilvl="4" w:tplc="5A365928">
      <w:start w:val="1"/>
      <w:numFmt w:val="bullet"/>
      <w:lvlText w:val="o"/>
      <w:lvlJc w:val="left"/>
      <w:pPr>
        <w:tabs>
          <w:tab w:val="num" w:pos="3600"/>
        </w:tabs>
        <w:ind w:left="3600" w:hanging="360"/>
      </w:pPr>
      <w:rPr>
        <w:rFonts w:ascii="Courier New" w:hAnsi="Courier New"/>
      </w:rPr>
    </w:lvl>
    <w:lvl w:ilvl="5" w:tplc="EB3E33D4">
      <w:start w:val="1"/>
      <w:numFmt w:val="bullet"/>
      <w:lvlText w:val=""/>
      <w:lvlJc w:val="left"/>
      <w:pPr>
        <w:tabs>
          <w:tab w:val="num" w:pos="4320"/>
        </w:tabs>
        <w:ind w:left="4320" w:hanging="360"/>
      </w:pPr>
      <w:rPr>
        <w:rFonts w:ascii="Wingdings" w:hAnsi="Wingdings"/>
      </w:rPr>
    </w:lvl>
    <w:lvl w:ilvl="6" w:tplc="D90AFE2E">
      <w:start w:val="1"/>
      <w:numFmt w:val="bullet"/>
      <w:lvlText w:val=""/>
      <w:lvlJc w:val="left"/>
      <w:pPr>
        <w:tabs>
          <w:tab w:val="num" w:pos="5040"/>
        </w:tabs>
        <w:ind w:left="5040" w:hanging="360"/>
      </w:pPr>
      <w:rPr>
        <w:rFonts w:ascii="Symbol" w:hAnsi="Symbol"/>
      </w:rPr>
    </w:lvl>
    <w:lvl w:ilvl="7" w:tplc="C7C0C49C">
      <w:start w:val="1"/>
      <w:numFmt w:val="bullet"/>
      <w:lvlText w:val="o"/>
      <w:lvlJc w:val="left"/>
      <w:pPr>
        <w:tabs>
          <w:tab w:val="num" w:pos="5760"/>
        </w:tabs>
        <w:ind w:left="5760" w:hanging="360"/>
      </w:pPr>
      <w:rPr>
        <w:rFonts w:ascii="Courier New" w:hAnsi="Courier New"/>
      </w:rPr>
    </w:lvl>
    <w:lvl w:ilvl="8" w:tplc="433482BA">
      <w:start w:val="1"/>
      <w:numFmt w:val="bullet"/>
      <w:lvlText w:val=""/>
      <w:lvlJc w:val="left"/>
      <w:pPr>
        <w:tabs>
          <w:tab w:val="num" w:pos="6480"/>
        </w:tabs>
        <w:ind w:left="6480" w:hanging="360"/>
      </w:pPr>
      <w:rPr>
        <w:rFonts w:ascii="Wingdings" w:hAnsi="Wingdings"/>
      </w:rPr>
    </w:lvl>
  </w:abstractNum>
  <w:abstractNum w:abstractNumId="88" w15:restartNumberingAfterBreak="0">
    <w:nsid w:val="00000059"/>
    <w:multiLevelType w:val="hybridMultilevel"/>
    <w:tmpl w:val="00000059"/>
    <w:lvl w:ilvl="0" w:tplc="3F0AF21C">
      <w:start w:val="1"/>
      <w:numFmt w:val="bullet"/>
      <w:lvlText w:val=""/>
      <w:lvlJc w:val="left"/>
      <w:pPr>
        <w:ind w:left="720" w:hanging="360"/>
      </w:pPr>
      <w:rPr>
        <w:rFonts w:ascii="Symbol" w:hAnsi="Symbol"/>
      </w:rPr>
    </w:lvl>
    <w:lvl w:ilvl="1" w:tplc="DF16D650">
      <w:start w:val="1"/>
      <w:numFmt w:val="bullet"/>
      <w:lvlText w:val="o"/>
      <w:lvlJc w:val="left"/>
      <w:pPr>
        <w:tabs>
          <w:tab w:val="num" w:pos="1440"/>
        </w:tabs>
        <w:ind w:left="1440" w:hanging="360"/>
      </w:pPr>
      <w:rPr>
        <w:rFonts w:ascii="Courier New" w:hAnsi="Courier New"/>
      </w:rPr>
    </w:lvl>
    <w:lvl w:ilvl="2" w:tplc="4356C238">
      <w:start w:val="1"/>
      <w:numFmt w:val="bullet"/>
      <w:lvlText w:val=""/>
      <w:lvlJc w:val="left"/>
      <w:pPr>
        <w:tabs>
          <w:tab w:val="num" w:pos="2160"/>
        </w:tabs>
        <w:ind w:left="2160" w:hanging="360"/>
      </w:pPr>
      <w:rPr>
        <w:rFonts w:ascii="Wingdings" w:hAnsi="Wingdings"/>
      </w:rPr>
    </w:lvl>
    <w:lvl w:ilvl="3" w:tplc="615A4BFE">
      <w:start w:val="1"/>
      <w:numFmt w:val="bullet"/>
      <w:lvlText w:val=""/>
      <w:lvlJc w:val="left"/>
      <w:pPr>
        <w:tabs>
          <w:tab w:val="num" w:pos="2880"/>
        </w:tabs>
        <w:ind w:left="2880" w:hanging="360"/>
      </w:pPr>
      <w:rPr>
        <w:rFonts w:ascii="Symbol" w:hAnsi="Symbol"/>
      </w:rPr>
    </w:lvl>
    <w:lvl w:ilvl="4" w:tplc="E2A6A6D6">
      <w:start w:val="1"/>
      <w:numFmt w:val="bullet"/>
      <w:lvlText w:val="o"/>
      <w:lvlJc w:val="left"/>
      <w:pPr>
        <w:tabs>
          <w:tab w:val="num" w:pos="3600"/>
        </w:tabs>
        <w:ind w:left="3600" w:hanging="360"/>
      </w:pPr>
      <w:rPr>
        <w:rFonts w:ascii="Courier New" w:hAnsi="Courier New"/>
      </w:rPr>
    </w:lvl>
    <w:lvl w:ilvl="5" w:tplc="027209E6">
      <w:start w:val="1"/>
      <w:numFmt w:val="bullet"/>
      <w:lvlText w:val=""/>
      <w:lvlJc w:val="left"/>
      <w:pPr>
        <w:tabs>
          <w:tab w:val="num" w:pos="4320"/>
        </w:tabs>
        <w:ind w:left="4320" w:hanging="360"/>
      </w:pPr>
      <w:rPr>
        <w:rFonts w:ascii="Wingdings" w:hAnsi="Wingdings"/>
      </w:rPr>
    </w:lvl>
    <w:lvl w:ilvl="6" w:tplc="0242EF30">
      <w:start w:val="1"/>
      <w:numFmt w:val="bullet"/>
      <w:lvlText w:val=""/>
      <w:lvlJc w:val="left"/>
      <w:pPr>
        <w:tabs>
          <w:tab w:val="num" w:pos="5040"/>
        </w:tabs>
        <w:ind w:left="5040" w:hanging="360"/>
      </w:pPr>
      <w:rPr>
        <w:rFonts w:ascii="Symbol" w:hAnsi="Symbol"/>
      </w:rPr>
    </w:lvl>
    <w:lvl w:ilvl="7" w:tplc="BFA80780">
      <w:start w:val="1"/>
      <w:numFmt w:val="bullet"/>
      <w:lvlText w:val="o"/>
      <w:lvlJc w:val="left"/>
      <w:pPr>
        <w:tabs>
          <w:tab w:val="num" w:pos="5760"/>
        </w:tabs>
        <w:ind w:left="5760" w:hanging="360"/>
      </w:pPr>
      <w:rPr>
        <w:rFonts w:ascii="Courier New" w:hAnsi="Courier New"/>
      </w:rPr>
    </w:lvl>
    <w:lvl w:ilvl="8" w:tplc="03FAFD94">
      <w:start w:val="1"/>
      <w:numFmt w:val="bullet"/>
      <w:lvlText w:val=""/>
      <w:lvlJc w:val="left"/>
      <w:pPr>
        <w:tabs>
          <w:tab w:val="num" w:pos="6480"/>
        </w:tabs>
        <w:ind w:left="6480" w:hanging="360"/>
      </w:pPr>
      <w:rPr>
        <w:rFonts w:ascii="Wingdings" w:hAnsi="Wingdings"/>
      </w:rPr>
    </w:lvl>
  </w:abstractNum>
  <w:abstractNum w:abstractNumId="89" w15:restartNumberingAfterBreak="0">
    <w:nsid w:val="0000005A"/>
    <w:multiLevelType w:val="hybridMultilevel"/>
    <w:tmpl w:val="0000005A"/>
    <w:lvl w:ilvl="0" w:tplc="BCEAE72E">
      <w:start w:val="1"/>
      <w:numFmt w:val="bullet"/>
      <w:lvlText w:val=""/>
      <w:lvlJc w:val="left"/>
      <w:pPr>
        <w:ind w:left="720" w:hanging="360"/>
      </w:pPr>
      <w:rPr>
        <w:rFonts w:ascii="Symbol" w:hAnsi="Symbol"/>
      </w:rPr>
    </w:lvl>
    <w:lvl w:ilvl="1" w:tplc="7C346DF4">
      <w:start w:val="1"/>
      <w:numFmt w:val="bullet"/>
      <w:lvlText w:val="o"/>
      <w:lvlJc w:val="left"/>
      <w:pPr>
        <w:tabs>
          <w:tab w:val="num" w:pos="1440"/>
        </w:tabs>
        <w:ind w:left="1440" w:hanging="360"/>
      </w:pPr>
      <w:rPr>
        <w:rFonts w:ascii="Courier New" w:hAnsi="Courier New"/>
      </w:rPr>
    </w:lvl>
    <w:lvl w:ilvl="2" w:tplc="B21A0D10">
      <w:start w:val="1"/>
      <w:numFmt w:val="bullet"/>
      <w:lvlText w:val=""/>
      <w:lvlJc w:val="left"/>
      <w:pPr>
        <w:tabs>
          <w:tab w:val="num" w:pos="2160"/>
        </w:tabs>
        <w:ind w:left="2160" w:hanging="360"/>
      </w:pPr>
      <w:rPr>
        <w:rFonts w:ascii="Wingdings" w:hAnsi="Wingdings"/>
      </w:rPr>
    </w:lvl>
    <w:lvl w:ilvl="3" w:tplc="89922280">
      <w:start w:val="1"/>
      <w:numFmt w:val="bullet"/>
      <w:lvlText w:val=""/>
      <w:lvlJc w:val="left"/>
      <w:pPr>
        <w:tabs>
          <w:tab w:val="num" w:pos="2880"/>
        </w:tabs>
        <w:ind w:left="2880" w:hanging="360"/>
      </w:pPr>
      <w:rPr>
        <w:rFonts w:ascii="Symbol" w:hAnsi="Symbol"/>
      </w:rPr>
    </w:lvl>
    <w:lvl w:ilvl="4" w:tplc="F40AADE0">
      <w:start w:val="1"/>
      <w:numFmt w:val="bullet"/>
      <w:lvlText w:val="o"/>
      <w:lvlJc w:val="left"/>
      <w:pPr>
        <w:tabs>
          <w:tab w:val="num" w:pos="3600"/>
        </w:tabs>
        <w:ind w:left="3600" w:hanging="360"/>
      </w:pPr>
      <w:rPr>
        <w:rFonts w:ascii="Courier New" w:hAnsi="Courier New"/>
      </w:rPr>
    </w:lvl>
    <w:lvl w:ilvl="5" w:tplc="16646946">
      <w:start w:val="1"/>
      <w:numFmt w:val="bullet"/>
      <w:lvlText w:val=""/>
      <w:lvlJc w:val="left"/>
      <w:pPr>
        <w:tabs>
          <w:tab w:val="num" w:pos="4320"/>
        </w:tabs>
        <w:ind w:left="4320" w:hanging="360"/>
      </w:pPr>
      <w:rPr>
        <w:rFonts w:ascii="Wingdings" w:hAnsi="Wingdings"/>
      </w:rPr>
    </w:lvl>
    <w:lvl w:ilvl="6" w:tplc="2FBCD03E">
      <w:start w:val="1"/>
      <w:numFmt w:val="bullet"/>
      <w:lvlText w:val=""/>
      <w:lvlJc w:val="left"/>
      <w:pPr>
        <w:tabs>
          <w:tab w:val="num" w:pos="5040"/>
        </w:tabs>
        <w:ind w:left="5040" w:hanging="360"/>
      </w:pPr>
      <w:rPr>
        <w:rFonts w:ascii="Symbol" w:hAnsi="Symbol"/>
      </w:rPr>
    </w:lvl>
    <w:lvl w:ilvl="7" w:tplc="5E123E5E">
      <w:start w:val="1"/>
      <w:numFmt w:val="bullet"/>
      <w:lvlText w:val="o"/>
      <w:lvlJc w:val="left"/>
      <w:pPr>
        <w:tabs>
          <w:tab w:val="num" w:pos="5760"/>
        </w:tabs>
        <w:ind w:left="5760" w:hanging="360"/>
      </w:pPr>
      <w:rPr>
        <w:rFonts w:ascii="Courier New" w:hAnsi="Courier New"/>
      </w:rPr>
    </w:lvl>
    <w:lvl w:ilvl="8" w:tplc="F86CCBDE">
      <w:start w:val="1"/>
      <w:numFmt w:val="bullet"/>
      <w:lvlText w:val=""/>
      <w:lvlJc w:val="left"/>
      <w:pPr>
        <w:tabs>
          <w:tab w:val="num" w:pos="6480"/>
        </w:tabs>
        <w:ind w:left="6480" w:hanging="360"/>
      </w:pPr>
      <w:rPr>
        <w:rFonts w:ascii="Wingdings" w:hAnsi="Wingdings"/>
      </w:rPr>
    </w:lvl>
  </w:abstractNum>
  <w:abstractNum w:abstractNumId="90" w15:restartNumberingAfterBreak="0">
    <w:nsid w:val="0000005B"/>
    <w:multiLevelType w:val="hybridMultilevel"/>
    <w:tmpl w:val="0000005B"/>
    <w:lvl w:ilvl="0" w:tplc="C1D6D0BC">
      <w:start w:val="1"/>
      <w:numFmt w:val="bullet"/>
      <w:lvlText w:val=""/>
      <w:lvlJc w:val="left"/>
      <w:pPr>
        <w:ind w:left="720" w:hanging="360"/>
      </w:pPr>
      <w:rPr>
        <w:rFonts w:ascii="Symbol" w:hAnsi="Symbol"/>
      </w:rPr>
    </w:lvl>
    <w:lvl w:ilvl="1" w:tplc="446C715A">
      <w:start w:val="1"/>
      <w:numFmt w:val="bullet"/>
      <w:lvlText w:val="o"/>
      <w:lvlJc w:val="left"/>
      <w:pPr>
        <w:tabs>
          <w:tab w:val="num" w:pos="1440"/>
        </w:tabs>
        <w:ind w:left="1440" w:hanging="360"/>
      </w:pPr>
      <w:rPr>
        <w:rFonts w:ascii="Courier New" w:hAnsi="Courier New"/>
      </w:rPr>
    </w:lvl>
    <w:lvl w:ilvl="2" w:tplc="0576BE36">
      <w:start w:val="1"/>
      <w:numFmt w:val="bullet"/>
      <w:lvlText w:val=""/>
      <w:lvlJc w:val="left"/>
      <w:pPr>
        <w:tabs>
          <w:tab w:val="num" w:pos="2160"/>
        </w:tabs>
        <w:ind w:left="2160" w:hanging="360"/>
      </w:pPr>
      <w:rPr>
        <w:rFonts w:ascii="Wingdings" w:hAnsi="Wingdings"/>
      </w:rPr>
    </w:lvl>
    <w:lvl w:ilvl="3" w:tplc="9EAEF28C">
      <w:start w:val="1"/>
      <w:numFmt w:val="bullet"/>
      <w:lvlText w:val=""/>
      <w:lvlJc w:val="left"/>
      <w:pPr>
        <w:tabs>
          <w:tab w:val="num" w:pos="2880"/>
        </w:tabs>
        <w:ind w:left="2880" w:hanging="360"/>
      </w:pPr>
      <w:rPr>
        <w:rFonts w:ascii="Symbol" w:hAnsi="Symbol"/>
      </w:rPr>
    </w:lvl>
    <w:lvl w:ilvl="4" w:tplc="7C041628">
      <w:start w:val="1"/>
      <w:numFmt w:val="bullet"/>
      <w:lvlText w:val="o"/>
      <w:lvlJc w:val="left"/>
      <w:pPr>
        <w:tabs>
          <w:tab w:val="num" w:pos="3600"/>
        </w:tabs>
        <w:ind w:left="3600" w:hanging="360"/>
      </w:pPr>
      <w:rPr>
        <w:rFonts w:ascii="Courier New" w:hAnsi="Courier New"/>
      </w:rPr>
    </w:lvl>
    <w:lvl w:ilvl="5" w:tplc="3C96B224">
      <w:start w:val="1"/>
      <w:numFmt w:val="bullet"/>
      <w:lvlText w:val=""/>
      <w:lvlJc w:val="left"/>
      <w:pPr>
        <w:tabs>
          <w:tab w:val="num" w:pos="4320"/>
        </w:tabs>
        <w:ind w:left="4320" w:hanging="360"/>
      </w:pPr>
      <w:rPr>
        <w:rFonts w:ascii="Wingdings" w:hAnsi="Wingdings"/>
      </w:rPr>
    </w:lvl>
    <w:lvl w:ilvl="6" w:tplc="9ABA782C">
      <w:start w:val="1"/>
      <w:numFmt w:val="bullet"/>
      <w:lvlText w:val=""/>
      <w:lvlJc w:val="left"/>
      <w:pPr>
        <w:tabs>
          <w:tab w:val="num" w:pos="5040"/>
        </w:tabs>
        <w:ind w:left="5040" w:hanging="360"/>
      </w:pPr>
      <w:rPr>
        <w:rFonts w:ascii="Symbol" w:hAnsi="Symbol"/>
      </w:rPr>
    </w:lvl>
    <w:lvl w:ilvl="7" w:tplc="A418CD18">
      <w:start w:val="1"/>
      <w:numFmt w:val="bullet"/>
      <w:lvlText w:val="o"/>
      <w:lvlJc w:val="left"/>
      <w:pPr>
        <w:tabs>
          <w:tab w:val="num" w:pos="5760"/>
        </w:tabs>
        <w:ind w:left="5760" w:hanging="360"/>
      </w:pPr>
      <w:rPr>
        <w:rFonts w:ascii="Courier New" w:hAnsi="Courier New"/>
      </w:rPr>
    </w:lvl>
    <w:lvl w:ilvl="8" w:tplc="9DEAAD12">
      <w:start w:val="1"/>
      <w:numFmt w:val="bullet"/>
      <w:lvlText w:val=""/>
      <w:lvlJc w:val="left"/>
      <w:pPr>
        <w:tabs>
          <w:tab w:val="num" w:pos="6480"/>
        </w:tabs>
        <w:ind w:left="6480" w:hanging="360"/>
      </w:pPr>
      <w:rPr>
        <w:rFonts w:ascii="Wingdings" w:hAnsi="Wingdings"/>
      </w:rPr>
    </w:lvl>
  </w:abstractNum>
  <w:abstractNum w:abstractNumId="91" w15:restartNumberingAfterBreak="0">
    <w:nsid w:val="0000005C"/>
    <w:multiLevelType w:val="hybridMultilevel"/>
    <w:tmpl w:val="0000005C"/>
    <w:lvl w:ilvl="0" w:tplc="295CF138">
      <w:start w:val="1"/>
      <w:numFmt w:val="bullet"/>
      <w:lvlText w:val=""/>
      <w:lvlJc w:val="left"/>
      <w:pPr>
        <w:ind w:left="720" w:hanging="360"/>
      </w:pPr>
      <w:rPr>
        <w:rFonts w:ascii="Symbol" w:hAnsi="Symbol"/>
      </w:rPr>
    </w:lvl>
    <w:lvl w:ilvl="1" w:tplc="B19E7E26">
      <w:start w:val="1"/>
      <w:numFmt w:val="bullet"/>
      <w:lvlText w:val="o"/>
      <w:lvlJc w:val="left"/>
      <w:pPr>
        <w:tabs>
          <w:tab w:val="num" w:pos="1440"/>
        </w:tabs>
        <w:ind w:left="1440" w:hanging="360"/>
      </w:pPr>
      <w:rPr>
        <w:rFonts w:ascii="Courier New" w:hAnsi="Courier New"/>
      </w:rPr>
    </w:lvl>
    <w:lvl w:ilvl="2" w:tplc="EA58E1B8">
      <w:start w:val="1"/>
      <w:numFmt w:val="bullet"/>
      <w:lvlText w:val=""/>
      <w:lvlJc w:val="left"/>
      <w:pPr>
        <w:tabs>
          <w:tab w:val="num" w:pos="2160"/>
        </w:tabs>
        <w:ind w:left="2160" w:hanging="360"/>
      </w:pPr>
      <w:rPr>
        <w:rFonts w:ascii="Wingdings" w:hAnsi="Wingdings"/>
      </w:rPr>
    </w:lvl>
    <w:lvl w:ilvl="3" w:tplc="E21C0DA6">
      <w:start w:val="1"/>
      <w:numFmt w:val="bullet"/>
      <w:lvlText w:val=""/>
      <w:lvlJc w:val="left"/>
      <w:pPr>
        <w:tabs>
          <w:tab w:val="num" w:pos="2880"/>
        </w:tabs>
        <w:ind w:left="2880" w:hanging="360"/>
      </w:pPr>
      <w:rPr>
        <w:rFonts w:ascii="Symbol" w:hAnsi="Symbol"/>
      </w:rPr>
    </w:lvl>
    <w:lvl w:ilvl="4" w:tplc="DBC23D84">
      <w:start w:val="1"/>
      <w:numFmt w:val="bullet"/>
      <w:lvlText w:val="o"/>
      <w:lvlJc w:val="left"/>
      <w:pPr>
        <w:tabs>
          <w:tab w:val="num" w:pos="3600"/>
        </w:tabs>
        <w:ind w:left="3600" w:hanging="360"/>
      </w:pPr>
      <w:rPr>
        <w:rFonts w:ascii="Courier New" w:hAnsi="Courier New"/>
      </w:rPr>
    </w:lvl>
    <w:lvl w:ilvl="5" w:tplc="6234041E">
      <w:start w:val="1"/>
      <w:numFmt w:val="bullet"/>
      <w:lvlText w:val=""/>
      <w:lvlJc w:val="left"/>
      <w:pPr>
        <w:tabs>
          <w:tab w:val="num" w:pos="4320"/>
        </w:tabs>
        <w:ind w:left="4320" w:hanging="360"/>
      </w:pPr>
      <w:rPr>
        <w:rFonts w:ascii="Wingdings" w:hAnsi="Wingdings"/>
      </w:rPr>
    </w:lvl>
    <w:lvl w:ilvl="6" w:tplc="61929EBA">
      <w:start w:val="1"/>
      <w:numFmt w:val="bullet"/>
      <w:lvlText w:val=""/>
      <w:lvlJc w:val="left"/>
      <w:pPr>
        <w:tabs>
          <w:tab w:val="num" w:pos="5040"/>
        </w:tabs>
        <w:ind w:left="5040" w:hanging="360"/>
      </w:pPr>
      <w:rPr>
        <w:rFonts w:ascii="Symbol" w:hAnsi="Symbol"/>
      </w:rPr>
    </w:lvl>
    <w:lvl w:ilvl="7" w:tplc="B56CA8D8">
      <w:start w:val="1"/>
      <w:numFmt w:val="bullet"/>
      <w:lvlText w:val="o"/>
      <w:lvlJc w:val="left"/>
      <w:pPr>
        <w:tabs>
          <w:tab w:val="num" w:pos="5760"/>
        </w:tabs>
        <w:ind w:left="5760" w:hanging="360"/>
      </w:pPr>
      <w:rPr>
        <w:rFonts w:ascii="Courier New" w:hAnsi="Courier New"/>
      </w:rPr>
    </w:lvl>
    <w:lvl w:ilvl="8" w:tplc="FC0AD85A">
      <w:start w:val="1"/>
      <w:numFmt w:val="bullet"/>
      <w:lvlText w:val=""/>
      <w:lvlJc w:val="left"/>
      <w:pPr>
        <w:tabs>
          <w:tab w:val="num" w:pos="6480"/>
        </w:tabs>
        <w:ind w:left="6480" w:hanging="360"/>
      </w:pPr>
      <w:rPr>
        <w:rFonts w:ascii="Wingdings" w:hAnsi="Wingdings"/>
      </w:rPr>
    </w:lvl>
  </w:abstractNum>
  <w:abstractNum w:abstractNumId="92" w15:restartNumberingAfterBreak="0">
    <w:nsid w:val="0000005D"/>
    <w:multiLevelType w:val="hybridMultilevel"/>
    <w:tmpl w:val="0000005D"/>
    <w:lvl w:ilvl="0" w:tplc="0310DCF8">
      <w:start w:val="1"/>
      <w:numFmt w:val="bullet"/>
      <w:lvlText w:val=""/>
      <w:lvlJc w:val="left"/>
      <w:pPr>
        <w:ind w:left="720" w:hanging="360"/>
      </w:pPr>
      <w:rPr>
        <w:rFonts w:ascii="Symbol" w:hAnsi="Symbol"/>
      </w:rPr>
    </w:lvl>
    <w:lvl w:ilvl="1" w:tplc="9ECED8A8">
      <w:start w:val="1"/>
      <w:numFmt w:val="bullet"/>
      <w:lvlText w:val="o"/>
      <w:lvlJc w:val="left"/>
      <w:pPr>
        <w:tabs>
          <w:tab w:val="num" w:pos="1440"/>
        </w:tabs>
        <w:ind w:left="1440" w:hanging="360"/>
      </w:pPr>
      <w:rPr>
        <w:rFonts w:ascii="Courier New" w:hAnsi="Courier New"/>
      </w:rPr>
    </w:lvl>
    <w:lvl w:ilvl="2" w:tplc="27DC9A00">
      <w:start w:val="1"/>
      <w:numFmt w:val="bullet"/>
      <w:lvlText w:val=""/>
      <w:lvlJc w:val="left"/>
      <w:pPr>
        <w:tabs>
          <w:tab w:val="num" w:pos="2160"/>
        </w:tabs>
        <w:ind w:left="2160" w:hanging="360"/>
      </w:pPr>
      <w:rPr>
        <w:rFonts w:ascii="Wingdings" w:hAnsi="Wingdings"/>
      </w:rPr>
    </w:lvl>
    <w:lvl w:ilvl="3" w:tplc="63A4074A">
      <w:start w:val="1"/>
      <w:numFmt w:val="bullet"/>
      <w:lvlText w:val=""/>
      <w:lvlJc w:val="left"/>
      <w:pPr>
        <w:tabs>
          <w:tab w:val="num" w:pos="2880"/>
        </w:tabs>
        <w:ind w:left="2880" w:hanging="360"/>
      </w:pPr>
      <w:rPr>
        <w:rFonts w:ascii="Symbol" w:hAnsi="Symbol"/>
      </w:rPr>
    </w:lvl>
    <w:lvl w:ilvl="4" w:tplc="052E160A">
      <w:start w:val="1"/>
      <w:numFmt w:val="bullet"/>
      <w:lvlText w:val="o"/>
      <w:lvlJc w:val="left"/>
      <w:pPr>
        <w:tabs>
          <w:tab w:val="num" w:pos="3600"/>
        </w:tabs>
        <w:ind w:left="3600" w:hanging="360"/>
      </w:pPr>
      <w:rPr>
        <w:rFonts w:ascii="Courier New" w:hAnsi="Courier New"/>
      </w:rPr>
    </w:lvl>
    <w:lvl w:ilvl="5" w:tplc="F9280D18">
      <w:start w:val="1"/>
      <w:numFmt w:val="bullet"/>
      <w:lvlText w:val=""/>
      <w:lvlJc w:val="left"/>
      <w:pPr>
        <w:tabs>
          <w:tab w:val="num" w:pos="4320"/>
        </w:tabs>
        <w:ind w:left="4320" w:hanging="360"/>
      </w:pPr>
      <w:rPr>
        <w:rFonts w:ascii="Wingdings" w:hAnsi="Wingdings"/>
      </w:rPr>
    </w:lvl>
    <w:lvl w:ilvl="6" w:tplc="93023508">
      <w:start w:val="1"/>
      <w:numFmt w:val="bullet"/>
      <w:lvlText w:val=""/>
      <w:lvlJc w:val="left"/>
      <w:pPr>
        <w:tabs>
          <w:tab w:val="num" w:pos="5040"/>
        </w:tabs>
        <w:ind w:left="5040" w:hanging="360"/>
      </w:pPr>
      <w:rPr>
        <w:rFonts w:ascii="Symbol" w:hAnsi="Symbol"/>
      </w:rPr>
    </w:lvl>
    <w:lvl w:ilvl="7" w:tplc="D3E0C404">
      <w:start w:val="1"/>
      <w:numFmt w:val="bullet"/>
      <w:lvlText w:val="o"/>
      <w:lvlJc w:val="left"/>
      <w:pPr>
        <w:tabs>
          <w:tab w:val="num" w:pos="5760"/>
        </w:tabs>
        <w:ind w:left="5760" w:hanging="360"/>
      </w:pPr>
      <w:rPr>
        <w:rFonts w:ascii="Courier New" w:hAnsi="Courier New"/>
      </w:rPr>
    </w:lvl>
    <w:lvl w:ilvl="8" w:tplc="5662465E">
      <w:start w:val="1"/>
      <w:numFmt w:val="bullet"/>
      <w:lvlText w:val=""/>
      <w:lvlJc w:val="left"/>
      <w:pPr>
        <w:tabs>
          <w:tab w:val="num" w:pos="6480"/>
        </w:tabs>
        <w:ind w:left="6480" w:hanging="360"/>
      </w:pPr>
      <w:rPr>
        <w:rFonts w:ascii="Wingdings" w:hAnsi="Wingdings"/>
      </w:rPr>
    </w:lvl>
  </w:abstractNum>
  <w:abstractNum w:abstractNumId="93" w15:restartNumberingAfterBreak="0">
    <w:nsid w:val="0000005E"/>
    <w:multiLevelType w:val="hybridMultilevel"/>
    <w:tmpl w:val="0000005E"/>
    <w:lvl w:ilvl="0" w:tplc="4E6AA320">
      <w:start w:val="1"/>
      <w:numFmt w:val="bullet"/>
      <w:lvlText w:val=""/>
      <w:lvlJc w:val="left"/>
      <w:pPr>
        <w:ind w:left="720" w:hanging="360"/>
      </w:pPr>
      <w:rPr>
        <w:rFonts w:ascii="Symbol" w:hAnsi="Symbol"/>
      </w:rPr>
    </w:lvl>
    <w:lvl w:ilvl="1" w:tplc="6C88116A">
      <w:start w:val="1"/>
      <w:numFmt w:val="bullet"/>
      <w:lvlText w:val="o"/>
      <w:lvlJc w:val="left"/>
      <w:pPr>
        <w:tabs>
          <w:tab w:val="num" w:pos="1440"/>
        </w:tabs>
        <w:ind w:left="1440" w:hanging="360"/>
      </w:pPr>
      <w:rPr>
        <w:rFonts w:ascii="Courier New" w:hAnsi="Courier New"/>
      </w:rPr>
    </w:lvl>
    <w:lvl w:ilvl="2" w:tplc="5A5846D4">
      <w:start w:val="1"/>
      <w:numFmt w:val="bullet"/>
      <w:lvlText w:val=""/>
      <w:lvlJc w:val="left"/>
      <w:pPr>
        <w:tabs>
          <w:tab w:val="num" w:pos="2160"/>
        </w:tabs>
        <w:ind w:left="2160" w:hanging="360"/>
      </w:pPr>
      <w:rPr>
        <w:rFonts w:ascii="Wingdings" w:hAnsi="Wingdings"/>
      </w:rPr>
    </w:lvl>
    <w:lvl w:ilvl="3" w:tplc="9A8C8FCE">
      <w:start w:val="1"/>
      <w:numFmt w:val="bullet"/>
      <w:lvlText w:val=""/>
      <w:lvlJc w:val="left"/>
      <w:pPr>
        <w:tabs>
          <w:tab w:val="num" w:pos="2880"/>
        </w:tabs>
        <w:ind w:left="2880" w:hanging="360"/>
      </w:pPr>
      <w:rPr>
        <w:rFonts w:ascii="Symbol" w:hAnsi="Symbol"/>
      </w:rPr>
    </w:lvl>
    <w:lvl w:ilvl="4" w:tplc="74A20896">
      <w:start w:val="1"/>
      <w:numFmt w:val="bullet"/>
      <w:lvlText w:val="o"/>
      <w:lvlJc w:val="left"/>
      <w:pPr>
        <w:tabs>
          <w:tab w:val="num" w:pos="3600"/>
        </w:tabs>
        <w:ind w:left="3600" w:hanging="360"/>
      </w:pPr>
      <w:rPr>
        <w:rFonts w:ascii="Courier New" w:hAnsi="Courier New"/>
      </w:rPr>
    </w:lvl>
    <w:lvl w:ilvl="5" w:tplc="DC62325C">
      <w:start w:val="1"/>
      <w:numFmt w:val="bullet"/>
      <w:lvlText w:val=""/>
      <w:lvlJc w:val="left"/>
      <w:pPr>
        <w:tabs>
          <w:tab w:val="num" w:pos="4320"/>
        </w:tabs>
        <w:ind w:left="4320" w:hanging="360"/>
      </w:pPr>
      <w:rPr>
        <w:rFonts w:ascii="Wingdings" w:hAnsi="Wingdings"/>
      </w:rPr>
    </w:lvl>
    <w:lvl w:ilvl="6" w:tplc="7E12F74C">
      <w:start w:val="1"/>
      <w:numFmt w:val="bullet"/>
      <w:lvlText w:val=""/>
      <w:lvlJc w:val="left"/>
      <w:pPr>
        <w:tabs>
          <w:tab w:val="num" w:pos="5040"/>
        </w:tabs>
        <w:ind w:left="5040" w:hanging="360"/>
      </w:pPr>
      <w:rPr>
        <w:rFonts w:ascii="Symbol" w:hAnsi="Symbol"/>
      </w:rPr>
    </w:lvl>
    <w:lvl w:ilvl="7" w:tplc="A1F6030C">
      <w:start w:val="1"/>
      <w:numFmt w:val="bullet"/>
      <w:lvlText w:val="o"/>
      <w:lvlJc w:val="left"/>
      <w:pPr>
        <w:tabs>
          <w:tab w:val="num" w:pos="5760"/>
        </w:tabs>
        <w:ind w:left="5760" w:hanging="360"/>
      </w:pPr>
      <w:rPr>
        <w:rFonts w:ascii="Courier New" w:hAnsi="Courier New"/>
      </w:rPr>
    </w:lvl>
    <w:lvl w:ilvl="8" w:tplc="5E0A0B84">
      <w:start w:val="1"/>
      <w:numFmt w:val="bullet"/>
      <w:lvlText w:val=""/>
      <w:lvlJc w:val="left"/>
      <w:pPr>
        <w:tabs>
          <w:tab w:val="num" w:pos="6480"/>
        </w:tabs>
        <w:ind w:left="6480" w:hanging="360"/>
      </w:pPr>
      <w:rPr>
        <w:rFonts w:ascii="Wingdings" w:hAnsi="Wingdings"/>
      </w:rPr>
    </w:lvl>
  </w:abstractNum>
  <w:abstractNum w:abstractNumId="94" w15:restartNumberingAfterBreak="0">
    <w:nsid w:val="0000005F"/>
    <w:multiLevelType w:val="hybridMultilevel"/>
    <w:tmpl w:val="0000005F"/>
    <w:lvl w:ilvl="0" w:tplc="D63E8626">
      <w:start w:val="1"/>
      <w:numFmt w:val="bullet"/>
      <w:lvlText w:val=""/>
      <w:lvlJc w:val="left"/>
      <w:pPr>
        <w:tabs>
          <w:tab w:val="num" w:pos="720"/>
        </w:tabs>
        <w:ind w:left="720" w:hanging="360"/>
      </w:pPr>
      <w:rPr>
        <w:rFonts w:ascii="Symbol" w:hAnsi="Symbol"/>
      </w:rPr>
    </w:lvl>
    <w:lvl w:ilvl="1" w:tplc="F2BCA0C4">
      <w:start w:val="1"/>
      <w:numFmt w:val="bullet"/>
      <w:lvlText w:val=""/>
      <w:lvlJc w:val="left"/>
      <w:pPr>
        <w:ind w:left="1440" w:hanging="360"/>
      </w:pPr>
      <w:rPr>
        <w:rFonts w:ascii="Symbol" w:hAnsi="Symbol"/>
      </w:rPr>
    </w:lvl>
    <w:lvl w:ilvl="2" w:tplc="23AA9F00">
      <w:start w:val="1"/>
      <w:numFmt w:val="bullet"/>
      <w:lvlText w:val=""/>
      <w:lvlJc w:val="left"/>
      <w:pPr>
        <w:tabs>
          <w:tab w:val="num" w:pos="2160"/>
        </w:tabs>
        <w:ind w:left="2160" w:hanging="360"/>
      </w:pPr>
      <w:rPr>
        <w:rFonts w:ascii="Wingdings" w:hAnsi="Wingdings"/>
      </w:rPr>
    </w:lvl>
    <w:lvl w:ilvl="3" w:tplc="2E0AA8B0">
      <w:start w:val="1"/>
      <w:numFmt w:val="bullet"/>
      <w:lvlText w:val=""/>
      <w:lvlJc w:val="left"/>
      <w:pPr>
        <w:tabs>
          <w:tab w:val="num" w:pos="2880"/>
        </w:tabs>
        <w:ind w:left="2880" w:hanging="360"/>
      </w:pPr>
      <w:rPr>
        <w:rFonts w:ascii="Symbol" w:hAnsi="Symbol"/>
      </w:rPr>
    </w:lvl>
    <w:lvl w:ilvl="4" w:tplc="093ECE1E">
      <w:start w:val="1"/>
      <w:numFmt w:val="bullet"/>
      <w:lvlText w:val="o"/>
      <w:lvlJc w:val="left"/>
      <w:pPr>
        <w:tabs>
          <w:tab w:val="num" w:pos="3600"/>
        </w:tabs>
        <w:ind w:left="3600" w:hanging="360"/>
      </w:pPr>
      <w:rPr>
        <w:rFonts w:ascii="Courier New" w:hAnsi="Courier New"/>
      </w:rPr>
    </w:lvl>
    <w:lvl w:ilvl="5" w:tplc="02FCE41C">
      <w:start w:val="1"/>
      <w:numFmt w:val="bullet"/>
      <w:lvlText w:val=""/>
      <w:lvlJc w:val="left"/>
      <w:pPr>
        <w:tabs>
          <w:tab w:val="num" w:pos="4320"/>
        </w:tabs>
        <w:ind w:left="4320" w:hanging="360"/>
      </w:pPr>
      <w:rPr>
        <w:rFonts w:ascii="Wingdings" w:hAnsi="Wingdings"/>
      </w:rPr>
    </w:lvl>
    <w:lvl w:ilvl="6" w:tplc="BDA85730">
      <w:start w:val="1"/>
      <w:numFmt w:val="bullet"/>
      <w:lvlText w:val=""/>
      <w:lvlJc w:val="left"/>
      <w:pPr>
        <w:tabs>
          <w:tab w:val="num" w:pos="5040"/>
        </w:tabs>
        <w:ind w:left="5040" w:hanging="360"/>
      </w:pPr>
      <w:rPr>
        <w:rFonts w:ascii="Symbol" w:hAnsi="Symbol"/>
      </w:rPr>
    </w:lvl>
    <w:lvl w:ilvl="7" w:tplc="29BA1516">
      <w:start w:val="1"/>
      <w:numFmt w:val="bullet"/>
      <w:lvlText w:val="o"/>
      <w:lvlJc w:val="left"/>
      <w:pPr>
        <w:tabs>
          <w:tab w:val="num" w:pos="5760"/>
        </w:tabs>
        <w:ind w:left="5760" w:hanging="360"/>
      </w:pPr>
      <w:rPr>
        <w:rFonts w:ascii="Courier New" w:hAnsi="Courier New"/>
      </w:rPr>
    </w:lvl>
    <w:lvl w:ilvl="8" w:tplc="3A32ECD8">
      <w:start w:val="1"/>
      <w:numFmt w:val="bullet"/>
      <w:lvlText w:val=""/>
      <w:lvlJc w:val="left"/>
      <w:pPr>
        <w:tabs>
          <w:tab w:val="num" w:pos="6480"/>
        </w:tabs>
        <w:ind w:left="6480" w:hanging="360"/>
      </w:pPr>
      <w:rPr>
        <w:rFonts w:ascii="Wingdings" w:hAnsi="Wingdings"/>
      </w:rPr>
    </w:lvl>
  </w:abstractNum>
  <w:num w:numId="1" w16cid:durableId="294218782">
    <w:abstractNumId w:val="0"/>
  </w:num>
  <w:num w:numId="2" w16cid:durableId="1378894020">
    <w:abstractNumId w:val="1"/>
  </w:num>
  <w:num w:numId="3" w16cid:durableId="1138105959">
    <w:abstractNumId w:val="2"/>
  </w:num>
  <w:num w:numId="4" w16cid:durableId="425003284">
    <w:abstractNumId w:val="3"/>
  </w:num>
  <w:num w:numId="5" w16cid:durableId="548418416">
    <w:abstractNumId w:val="4"/>
  </w:num>
  <w:num w:numId="6" w16cid:durableId="467670687">
    <w:abstractNumId w:val="5"/>
  </w:num>
  <w:num w:numId="7" w16cid:durableId="430273947">
    <w:abstractNumId w:val="6"/>
  </w:num>
  <w:num w:numId="8" w16cid:durableId="1737317005">
    <w:abstractNumId w:val="7"/>
  </w:num>
  <w:num w:numId="9" w16cid:durableId="265190070">
    <w:abstractNumId w:val="8"/>
  </w:num>
  <w:num w:numId="10" w16cid:durableId="145904841">
    <w:abstractNumId w:val="9"/>
  </w:num>
  <w:num w:numId="11" w16cid:durableId="1988973309">
    <w:abstractNumId w:val="10"/>
  </w:num>
  <w:num w:numId="12" w16cid:durableId="1247375184">
    <w:abstractNumId w:val="11"/>
  </w:num>
  <w:num w:numId="13" w16cid:durableId="1296957666">
    <w:abstractNumId w:val="12"/>
  </w:num>
  <w:num w:numId="14" w16cid:durableId="1869219225">
    <w:abstractNumId w:val="13"/>
  </w:num>
  <w:num w:numId="15" w16cid:durableId="1530534955">
    <w:abstractNumId w:val="14"/>
  </w:num>
  <w:num w:numId="16" w16cid:durableId="2058697814">
    <w:abstractNumId w:val="15"/>
  </w:num>
  <w:num w:numId="17" w16cid:durableId="606667913">
    <w:abstractNumId w:val="16"/>
  </w:num>
  <w:num w:numId="18" w16cid:durableId="142281460">
    <w:abstractNumId w:val="17"/>
  </w:num>
  <w:num w:numId="19" w16cid:durableId="1636107660">
    <w:abstractNumId w:val="18"/>
  </w:num>
  <w:num w:numId="20" w16cid:durableId="534737276">
    <w:abstractNumId w:val="19"/>
  </w:num>
  <w:num w:numId="21" w16cid:durableId="936524337">
    <w:abstractNumId w:val="20"/>
  </w:num>
  <w:num w:numId="22" w16cid:durableId="1035618249">
    <w:abstractNumId w:val="21"/>
  </w:num>
  <w:num w:numId="23" w16cid:durableId="1117675232">
    <w:abstractNumId w:val="22"/>
  </w:num>
  <w:num w:numId="24" w16cid:durableId="1807433770">
    <w:abstractNumId w:val="23"/>
  </w:num>
  <w:num w:numId="25" w16cid:durableId="951859061">
    <w:abstractNumId w:val="24"/>
  </w:num>
  <w:num w:numId="26" w16cid:durableId="1925797746">
    <w:abstractNumId w:val="25"/>
  </w:num>
  <w:num w:numId="27" w16cid:durableId="1103068957">
    <w:abstractNumId w:val="26"/>
  </w:num>
  <w:num w:numId="28" w16cid:durableId="991644507">
    <w:abstractNumId w:val="27"/>
  </w:num>
  <w:num w:numId="29" w16cid:durableId="2135172623">
    <w:abstractNumId w:val="28"/>
  </w:num>
  <w:num w:numId="30" w16cid:durableId="1345400948">
    <w:abstractNumId w:val="29"/>
  </w:num>
  <w:num w:numId="31" w16cid:durableId="1671443949">
    <w:abstractNumId w:val="30"/>
  </w:num>
  <w:num w:numId="32" w16cid:durableId="994845950">
    <w:abstractNumId w:val="31"/>
  </w:num>
  <w:num w:numId="33" w16cid:durableId="506941143">
    <w:abstractNumId w:val="32"/>
  </w:num>
  <w:num w:numId="34" w16cid:durableId="392197300">
    <w:abstractNumId w:val="33"/>
  </w:num>
  <w:num w:numId="35" w16cid:durableId="1010982970">
    <w:abstractNumId w:val="34"/>
  </w:num>
  <w:num w:numId="36" w16cid:durableId="1738085613">
    <w:abstractNumId w:val="35"/>
  </w:num>
  <w:num w:numId="37" w16cid:durableId="158541285">
    <w:abstractNumId w:val="36"/>
  </w:num>
  <w:num w:numId="38" w16cid:durableId="994258351">
    <w:abstractNumId w:val="37"/>
  </w:num>
  <w:num w:numId="39" w16cid:durableId="1529179064">
    <w:abstractNumId w:val="38"/>
  </w:num>
  <w:num w:numId="40" w16cid:durableId="1314529375">
    <w:abstractNumId w:val="39"/>
  </w:num>
  <w:num w:numId="41" w16cid:durableId="2046321853">
    <w:abstractNumId w:val="40"/>
  </w:num>
  <w:num w:numId="42" w16cid:durableId="562176298">
    <w:abstractNumId w:val="41"/>
  </w:num>
  <w:num w:numId="43" w16cid:durableId="1968512049">
    <w:abstractNumId w:val="42"/>
  </w:num>
  <w:num w:numId="44" w16cid:durableId="1803962357">
    <w:abstractNumId w:val="43"/>
  </w:num>
  <w:num w:numId="45" w16cid:durableId="1234123050">
    <w:abstractNumId w:val="44"/>
  </w:num>
  <w:num w:numId="46" w16cid:durableId="486482564">
    <w:abstractNumId w:val="45"/>
  </w:num>
  <w:num w:numId="47" w16cid:durableId="312608081">
    <w:abstractNumId w:val="46"/>
  </w:num>
  <w:num w:numId="48" w16cid:durableId="882597668">
    <w:abstractNumId w:val="47"/>
  </w:num>
  <w:num w:numId="49" w16cid:durableId="115372579">
    <w:abstractNumId w:val="48"/>
  </w:num>
  <w:num w:numId="50" w16cid:durableId="630750014">
    <w:abstractNumId w:val="49"/>
  </w:num>
  <w:num w:numId="51" w16cid:durableId="1041056507">
    <w:abstractNumId w:val="50"/>
  </w:num>
  <w:num w:numId="52" w16cid:durableId="125782266">
    <w:abstractNumId w:val="51"/>
  </w:num>
  <w:num w:numId="53" w16cid:durableId="1589581818">
    <w:abstractNumId w:val="52"/>
  </w:num>
  <w:num w:numId="54" w16cid:durableId="526337744">
    <w:abstractNumId w:val="53"/>
  </w:num>
  <w:num w:numId="55" w16cid:durableId="23874111">
    <w:abstractNumId w:val="54"/>
  </w:num>
  <w:num w:numId="56" w16cid:durableId="1775175240">
    <w:abstractNumId w:val="55"/>
  </w:num>
  <w:num w:numId="57" w16cid:durableId="1492022874">
    <w:abstractNumId w:val="56"/>
  </w:num>
  <w:num w:numId="58" w16cid:durableId="957102055">
    <w:abstractNumId w:val="57"/>
  </w:num>
  <w:num w:numId="59" w16cid:durableId="1241136011">
    <w:abstractNumId w:val="58"/>
  </w:num>
  <w:num w:numId="60" w16cid:durableId="867178346">
    <w:abstractNumId w:val="59"/>
  </w:num>
  <w:num w:numId="61" w16cid:durableId="1844658084">
    <w:abstractNumId w:val="60"/>
  </w:num>
  <w:num w:numId="62" w16cid:durableId="678771974">
    <w:abstractNumId w:val="61"/>
  </w:num>
  <w:num w:numId="63" w16cid:durableId="804128314">
    <w:abstractNumId w:val="62"/>
  </w:num>
  <w:num w:numId="64" w16cid:durableId="1697584812">
    <w:abstractNumId w:val="63"/>
  </w:num>
  <w:num w:numId="65" w16cid:durableId="2124492456">
    <w:abstractNumId w:val="64"/>
  </w:num>
  <w:num w:numId="66" w16cid:durableId="2101674236">
    <w:abstractNumId w:val="65"/>
  </w:num>
  <w:num w:numId="67" w16cid:durableId="1787850145">
    <w:abstractNumId w:val="66"/>
  </w:num>
  <w:num w:numId="68" w16cid:durableId="6100326">
    <w:abstractNumId w:val="67"/>
  </w:num>
  <w:num w:numId="69" w16cid:durableId="563416016">
    <w:abstractNumId w:val="68"/>
  </w:num>
  <w:num w:numId="70" w16cid:durableId="1281912191">
    <w:abstractNumId w:val="69"/>
  </w:num>
  <w:num w:numId="71" w16cid:durableId="397214407">
    <w:abstractNumId w:val="70"/>
  </w:num>
  <w:num w:numId="72" w16cid:durableId="817575244">
    <w:abstractNumId w:val="71"/>
  </w:num>
  <w:num w:numId="73" w16cid:durableId="1304696475">
    <w:abstractNumId w:val="72"/>
  </w:num>
  <w:num w:numId="74" w16cid:durableId="627970961">
    <w:abstractNumId w:val="73"/>
  </w:num>
  <w:num w:numId="75" w16cid:durableId="698548650">
    <w:abstractNumId w:val="74"/>
  </w:num>
  <w:num w:numId="76" w16cid:durableId="466122368">
    <w:abstractNumId w:val="75"/>
  </w:num>
  <w:num w:numId="77" w16cid:durableId="187834117">
    <w:abstractNumId w:val="76"/>
  </w:num>
  <w:num w:numId="78" w16cid:durableId="856390837">
    <w:abstractNumId w:val="77"/>
  </w:num>
  <w:num w:numId="79" w16cid:durableId="792409166">
    <w:abstractNumId w:val="78"/>
  </w:num>
  <w:num w:numId="80" w16cid:durableId="698966519">
    <w:abstractNumId w:val="79"/>
  </w:num>
  <w:num w:numId="81" w16cid:durableId="1653370779">
    <w:abstractNumId w:val="80"/>
  </w:num>
  <w:num w:numId="82" w16cid:durableId="1523130439">
    <w:abstractNumId w:val="81"/>
  </w:num>
  <w:num w:numId="83" w16cid:durableId="1037895127">
    <w:abstractNumId w:val="82"/>
  </w:num>
  <w:num w:numId="84" w16cid:durableId="464468653">
    <w:abstractNumId w:val="83"/>
  </w:num>
  <w:num w:numId="85" w16cid:durableId="1283927583">
    <w:abstractNumId w:val="84"/>
  </w:num>
  <w:num w:numId="86" w16cid:durableId="1655182297">
    <w:abstractNumId w:val="85"/>
  </w:num>
  <w:num w:numId="87" w16cid:durableId="1198737726">
    <w:abstractNumId w:val="86"/>
  </w:num>
  <w:num w:numId="88" w16cid:durableId="1592884587">
    <w:abstractNumId w:val="87"/>
  </w:num>
  <w:num w:numId="89" w16cid:durableId="1370687646">
    <w:abstractNumId w:val="88"/>
  </w:num>
  <w:num w:numId="90" w16cid:durableId="1823739100">
    <w:abstractNumId w:val="89"/>
  </w:num>
  <w:num w:numId="91" w16cid:durableId="1455371306">
    <w:abstractNumId w:val="90"/>
  </w:num>
  <w:num w:numId="92" w16cid:durableId="2003268178">
    <w:abstractNumId w:val="91"/>
  </w:num>
  <w:num w:numId="93" w16cid:durableId="796797563">
    <w:abstractNumId w:val="92"/>
  </w:num>
  <w:num w:numId="94" w16cid:durableId="448857338">
    <w:abstractNumId w:val="93"/>
  </w:num>
  <w:num w:numId="95" w16cid:durableId="1567957956">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E5F49"/>
    <w:rsid w:val="00631D93"/>
    <w:rsid w:val="00816DD3"/>
    <w:rsid w:val="00A77B3E"/>
    <w:rsid w:val="00B0036C"/>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D159A3"/>
  <w15:docId w15:val="{10497A3B-D1D4-0046-8A24-72957EA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b-8">
    <w:name w:val="mb-8"/>
    <w:basedOn w:val="Normal"/>
  </w:style>
  <w:style w:type="paragraph" w:customStyle="1" w:styleId="bodyany">
    <w:name w:val="body &gt; any"/>
    <w:basedOn w:val="Normal"/>
  </w:style>
  <w:style w:type="paragraph" w:customStyle="1" w:styleId="any">
    <w:name w:val="any"/>
    <w:basedOn w:val="Normal"/>
  </w:style>
  <w:style w:type="paragraph" w:customStyle="1" w:styleId="prose">
    <w:name w:val="prose"/>
    <w:basedOn w:val="Normal"/>
    <w:pPr>
      <w:spacing w:line="342" w:lineRule="atLeast"/>
    </w:pPr>
    <w:rPr>
      <w:sz w:val="23"/>
      <w:szCs w:val="23"/>
    </w:rPr>
  </w:style>
  <w:style w:type="paragraph" w:customStyle="1" w:styleId="prosenth-child1">
    <w:name w:val="prose &gt; nth-child(1)"/>
    <w:basedOn w:val="Normal"/>
  </w:style>
  <w:style w:type="paragraph" w:customStyle="1" w:styleId="prosert-blockany">
    <w:name w:val="prose_rt-block &gt; any"/>
    <w:basedOn w:val="Normal"/>
    <w:pPr>
      <w:pBdr>
        <w:top w:val="none" w:sz="0" w:space="12" w:color="auto"/>
        <w:left w:val="none" w:sz="0" w:space="12" w:color="auto"/>
        <w:bottom w:val="none" w:sz="0" w:space="12" w:color="auto"/>
        <w:right w:val="none" w:sz="0" w:space="12" w:color="auto"/>
      </w:pBdr>
    </w:pPr>
  </w:style>
  <w:style w:type="character" w:customStyle="1" w:styleId="Strong1">
    <w:name w:val="Strong1"/>
    <w:basedOn w:val="DefaultParagraphFont"/>
    <w:rPr>
      <w:b/>
      <w:bCs/>
    </w:rPr>
  </w:style>
  <w:style w:type="paragraph" w:customStyle="1" w:styleId="proseany">
    <w:name w:val="prose &gt; any"/>
    <w:basedOn w:val="Normal"/>
  </w:style>
  <w:style w:type="paragraph" w:customStyle="1" w:styleId="prosenth-last-child1">
    <w:name w:val="prose &gt; nth-last-child(1)"/>
    <w:basedOn w:val="Normal"/>
  </w:style>
  <w:style w:type="character" w:customStyle="1" w:styleId="prosea">
    <w:name w:val="prose_a"/>
    <w:basedOn w:val="DefaultParagraphFont"/>
    <w:rPr>
      <w:color w:val="005098"/>
    </w:rPr>
  </w:style>
  <w:style w:type="character" w:customStyle="1" w:styleId="anyCharacter">
    <w:name w:val="any Charact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co.org.uk/for-organisations/advice-for-small-organisations/privacy-notices-and-cookies/create-your-own-privacy-notice/your-data-protection-rights/" TargetMode="External"/><Relationship Id="rId13" Type="http://schemas.openxmlformats.org/officeDocument/2006/relationships/hyperlink" Target="https://ico.org.uk/for-organisations/advice-for-small-organisations/privacy-notices-and-cookies/create-your-own-privacy-notice/your-data-protection-righ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co.org.uk/for-organisations/advice-for-small-organisations/getting-started-with-gdpr/data-protection-principles-definitions-and-key-terms/" TargetMode="External"/><Relationship Id="rId12" Type="http://schemas.openxmlformats.org/officeDocument/2006/relationships/hyperlink" Target="https://ico.org.uk/for-organisations/advice-for-small-organisations/privacy-notices-and-cookies/create-your-own-privacy-notice/your-data-protection-righ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advice-for-small-organisations/privacy-notices-and-cookies/create-your-own-privacy-notice/your-data-protection-rights/" TargetMode="External"/><Relationship Id="rId5" Type="http://schemas.openxmlformats.org/officeDocument/2006/relationships/footnotes" Target="footnotes.xml"/><Relationship Id="rId15" Type="http://schemas.openxmlformats.org/officeDocument/2006/relationships/hyperlink" Target="https://ico.org.uk/make-a-complaint/" TargetMode="External"/><Relationship Id="rId10" Type="http://schemas.openxmlformats.org/officeDocument/2006/relationships/hyperlink" Target="https://ico.org.uk/for-organisations/advice-for-small-organisations/privacy-notices-and-cookies/create-your-own-privacy-notice/your-data-protection-rights/" TargetMode="External"/><Relationship Id="rId4" Type="http://schemas.openxmlformats.org/officeDocument/2006/relationships/webSettings" Target="webSettings.xml"/><Relationship Id="rId9" Type="http://schemas.openxmlformats.org/officeDocument/2006/relationships/hyperlink" Target="https://ico.org.uk/for-organisations/advice-for-small-organisations/privacy-notices-and-cookies/create-your-own-privacy-notice/your-data-protection-rights/" TargetMode="External"/><Relationship Id="rId14" Type="http://schemas.openxmlformats.org/officeDocument/2006/relationships/hyperlink" Target="https://ico.org.uk/for-organisations/advice-for-small-organisations/privacy-notices-and-cookies/create-your-own-privacy-notice/your-data-protection-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2497</Words>
  <Characters>13212</Characters>
  <Application>Microsoft Office Word</Application>
  <DocSecurity>0</DocSecurity>
  <Lines>287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 Generated privacy notice - charity and voluntary</dc:title>
  <cp:lastModifiedBy>Chris James</cp:lastModifiedBy>
  <cp:revision>2</cp:revision>
  <dcterms:created xsi:type="dcterms:W3CDTF">2026-04-25T09:49:00Z</dcterms:created>
  <dcterms:modified xsi:type="dcterms:W3CDTF">2026-04-25T09:49:00Z</dcterms:modified>
</cp:coreProperties>
</file>